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4083D89" w14:textId="77777777" w:rsidR="00BA40AD" w:rsidRPr="00865B24" w:rsidRDefault="00BA40AD" w:rsidP="005C385B">
      <w:pPr>
        <w:ind w:left="4536" w:hanging="6096"/>
        <w:jc w:val="center"/>
        <w:rPr>
          <w:rFonts w:ascii="Times New Roman" w:hAnsi="Times New Roman" w:cs="Times New Roman"/>
          <w:b/>
          <w:bCs/>
          <w:iCs/>
          <w:sz w:val="28"/>
          <w:szCs w:val="28"/>
        </w:rPr>
      </w:pPr>
    </w:p>
    <w:p w14:paraId="6B2D67EA" w14:textId="77777777" w:rsidR="00BA40AD" w:rsidRDefault="00BA40AD">
      <w:pPr>
        <w:jc w:val="center"/>
        <w:rPr>
          <w:rFonts w:ascii="Times New Roman" w:hAnsi="Times New Roman" w:cs="Times New Roman"/>
          <w:b/>
          <w:bCs/>
          <w:sz w:val="32"/>
          <w:szCs w:val="32"/>
        </w:rPr>
      </w:pPr>
      <w:r>
        <w:rPr>
          <w:rFonts w:ascii="Times New Roman" w:hAnsi="Times New Roman" w:cs="Times New Roman"/>
          <w:b/>
          <w:bCs/>
          <w:i/>
          <w:sz w:val="28"/>
          <w:szCs w:val="28"/>
        </w:rPr>
        <w:t>A Mini Project</w:t>
      </w:r>
      <w:r w:rsidR="001A42FF">
        <w:rPr>
          <w:rFonts w:ascii="Times New Roman" w:hAnsi="Times New Roman" w:cs="Times New Roman"/>
          <w:b/>
          <w:bCs/>
          <w:i/>
          <w:sz w:val="28"/>
          <w:szCs w:val="28"/>
        </w:rPr>
        <w:t xml:space="preserve"> Synopsis</w:t>
      </w:r>
      <w:r>
        <w:rPr>
          <w:rFonts w:ascii="Times New Roman" w:hAnsi="Times New Roman" w:cs="Times New Roman"/>
          <w:b/>
          <w:bCs/>
          <w:i/>
          <w:sz w:val="28"/>
          <w:szCs w:val="28"/>
        </w:rPr>
        <w:t xml:space="preserve"> on</w:t>
      </w:r>
    </w:p>
    <w:p w14:paraId="47F87039" w14:textId="77777777" w:rsidR="00BA40AD" w:rsidRDefault="004924C2">
      <w:pPr>
        <w:jc w:val="center"/>
        <w:rPr>
          <w:rFonts w:ascii="Times New Roman" w:hAnsi="Times New Roman" w:cs="Times New Roman"/>
          <w:b/>
          <w:bCs/>
          <w:sz w:val="32"/>
          <w:szCs w:val="32"/>
        </w:rPr>
      </w:pPr>
      <w:r>
        <w:rPr>
          <w:rFonts w:ascii="Times New Roman" w:hAnsi="Times New Roman" w:cs="Times New Roman"/>
          <w:b/>
          <w:bCs/>
          <w:sz w:val="32"/>
          <w:szCs w:val="32"/>
        </w:rPr>
        <w:t>Car Pooling System</w:t>
      </w:r>
    </w:p>
    <w:p w14:paraId="20F60A0F" w14:textId="77777777" w:rsidR="00BA40AD" w:rsidRDefault="00BA40AD">
      <w:pPr>
        <w:jc w:val="center"/>
        <w:rPr>
          <w:rFonts w:ascii="Times New Roman" w:hAnsi="Times New Roman" w:cs="Times New Roman"/>
          <w:b/>
          <w:bCs/>
          <w:sz w:val="32"/>
          <w:szCs w:val="32"/>
        </w:rPr>
      </w:pPr>
    </w:p>
    <w:p w14:paraId="19ECA2A4" w14:textId="77777777" w:rsidR="00BA40AD" w:rsidRDefault="001A42FF">
      <w:pPr>
        <w:jc w:val="center"/>
        <w:rPr>
          <w:rFonts w:ascii="Times New Roman" w:hAnsi="Times New Roman" w:cs="Times New Roman"/>
          <w:b/>
          <w:bCs/>
          <w:sz w:val="26"/>
          <w:szCs w:val="26"/>
        </w:rPr>
      </w:pPr>
      <w:r>
        <w:rPr>
          <w:rFonts w:ascii="Times New Roman" w:hAnsi="Times New Roman" w:cs="Times New Roman"/>
          <w:b/>
          <w:bCs/>
          <w:sz w:val="26"/>
          <w:szCs w:val="26"/>
        </w:rPr>
        <w:t>S</w:t>
      </w:r>
      <w:r w:rsidR="00BA40AD">
        <w:rPr>
          <w:rFonts w:ascii="Times New Roman" w:hAnsi="Times New Roman" w:cs="Times New Roman"/>
          <w:b/>
          <w:bCs/>
          <w:sz w:val="26"/>
          <w:szCs w:val="26"/>
        </w:rPr>
        <w:t xml:space="preserve">.E. - </w:t>
      </w:r>
      <w:proofErr w:type="gramStart"/>
      <w:r w:rsidR="00BA40AD">
        <w:rPr>
          <w:rFonts w:ascii="Times New Roman" w:hAnsi="Times New Roman" w:cs="Times New Roman"/>
          <w:b/>
          <w:bCs/>
          <w:sz w:val="26"/>
          <w:szCs w:val="26"/>
        </w:rPr>
        <w:t>I.T  Engineering</w:t>
      </w:r>
      <w:proofErr w:type="gramEnd"/>
    </w:p>
    <w:p w14:paraId="2628221B" w14:textId="77777777" w:rsidR="00BA40AD" w:rsidRDefault="00BA40AD">
      <w:pPr>
        <w:jc w:val="center"/>
        <w:rPr>
          <w:rFonts w:ascii="Times New Roman" w:hAnsi="Times New Roman" w:cs="Times New Roman"/>
          <w:b/>
          <w:bCs/>
          <w:sz w:val="26"/>
          <w:szCs w:val="26"/>
        </w:rPr>
      </w:pPr>
    </w:p>
    <w:p w14:paraId="6CB125F2" w14:textId="77777777" w:rsidR="00BA40AD" w:rsidRDefault="00BA40AD">
      <w:pPr>
        <w:ind w:left="720" w:right="1977" w:firstLine="720"/>
        <w:jc w:val="center"/>
        <w:rPr>
          <w:rFonts w:ascii="Times New Roman" w:hAnsi="Times New Roman" w:cs="Times New Roman"/>
          <w:b/>
          <w:bCs/>
          <w:sz w:val="26"/>
          <w:szCs w:val="26"/>
        </w:rPr>
      </w:pPr>
      <w:r>
        <w:rPr>
          <w:rFonts w:ascii="Times New Roman" w:hAnsi="Times New Roman" w:cs="Times New Roman"/>
          <w:b/>
          <w:sz w:val="28"/>
          <w:szCs w:val="28"/>
        </w:rPr>
        <w:t>Submitted By</w:t>
      </w:r>
    </w:p>
    <w:p w14:paraId="6309A155" w14:textId="77777777" w:rsidR="00BA40AD" w:rsidRPr="004924C2" w:rsidRDefault="004924C2" w:rsidP="004924C2">
      <w:pPr>
        <w:ind w:left="720" w:right="1977"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sidRPr="004924C2">
        <w:rPr>
          <w:rFonts w:ascii="Times New Roman" w:hAnsi="Times New Roman" w:cs="Times New Roman"/>
          <w:b/>
          <w:bCs/>
          <w:sz w:val="28"/>
          <w:szCs w:val="28"/>
        </w:rPr>
        <w:t>Mayur Jain</w:t>
      </w:r>
      <w:r w:rsidR="00BA40AD" w:rsidRPr="004924C2">
        <w:rPr>
          <w:rFonts w:ascii="Times New Roman" w:hAnsi="Times New Roman" w:cs="Times New Roman"/>
          <w:b/>
          <w:bCs/>
          <w:sz w:val="28"/>
          <w:szCs w:val="28"/>
        </w:rPr>
        <w:tab/>
      </w:r>
      <w:r>
        <w:rPr>
          <w:rFonts w:ascii="Times New Roman" w:hAnsi="Times New Roman" w:cs="Times New Roman"/>
          <w:b/>
          <w:bCs/>
          <w:sz w:val="28"/>
          <w:szCs w:val="28"/>
        </w:rPr>
        <w:t xml:space="preserve">               </w:t>
      </w:r>
      <w:r w:rsidR="00FB7ADB">
        <w:rPr>
          <w:rFonts w:ascii="Times New Roman" w:hAnsi="Times New Roman" w:cs="Times New Roman"/>
          <w:b/>
          <w:bCs/>
          <w:sz w:val="28"/>
          <w:szCs w:val="28"/>
        </w:rPr>
        <w:t>20104024</w:t>
      </w:r>
    </w:p>
    <w:p w14:paraId="037F33CB" w14:textId="77777777" w:rsidR="00BA40AD" w:rsidRPr="004924C2" w:rsidRDefault="00FB7ADB" w:rsidP="00FB7ADB">
      <w:pPr>
        <w:ind w:left="720" w:right="1977"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sidR="004924C2" w:rsidRPr="004924C2">
        <w:rPr>
          <w:rFonts w:ascii="Times New Roman" w:hAnsi="Times New Roman" w:cs="Times New Roman"/>
          <w:b/>
          <w:bCs/>
          <w:sz w:val="28"/>
          <w:szCs w:val="28"/>
        </w:rPr>
        <w:t xml:space="preserve">Madhur </w:t>
      </w:r>
      <w:proofErr w:type="spellStart"/>
      <w:r w:rsidR="004924C2" w:rsidRPr="004924C2">
        <w:rPr>
          <w:rFonts w:ascii="Times New Roman" w:hAnsi="Times New Roman" w:cs="Times New Roman"/>
          <w:b/>
          <w:bCs/>
          <w:sz w:val="28"/>
          <w:szCs w:val="28"/>
        </w:rPr>
        <w:t>Dukhande</w:t>
      </w:r>
      <w:proofErr w:type="spellEnd"/>
      <w:r>
        <w:rPr>
          <w:rFonts w:ascii="Times New Roman" w:hAnsi="Times New Roman" w:cs="Times New Roman"/>
          <w:b/>
          <w:bCs/>
          <w:sz w:val="28"/>
          <w:szCs w:val="28"/>
        </w:rPr>
        <w:t xml:space="preserve">    20104014</w:t>
      </w:r>
    </w:p>
    <w:p w14:paraId="41F2942A" w14:textId="77777777" w:rsidR="00BA40AD" w:rsidRDefault="004924C2" w:rsidP="004924C2">
      <w:pPr>
        <w:ind w:left="720" w:right="1977" w:firstLine="720"/>
        <w:rPr>
          <w:rFonts w:ascii="Times New Roman" w:hAnsi="Times New Roman" w:cs="Times New Roman"/>
        </w:rPr>
      </w:pPr>
      <w:r>
        <w:rPr>
          <w:rFonts w:ascii="Times New Roman" w:hAnsi="Times New Roman" w:cs="Times New Roman"/>
          <w:b/>
          <w:bCs/>
          <w:sz w:val="28"/>
          <w:szCs w:val="28"/>
        </w:rPr>
        <w:t xml:space="preserve">         </w:t>
      </w:r>
      <w:r w:rsidRPr="004924C2">
        <w:rPr>
          <w:rFonts w:ascii="Times New Roman" w:hAnsi="Times New Roman" w:cs="Times New Roman"/>
          <w:b/>
          <w:bCs/>
          <w:sz w:val="28"/>
          <w:szCs w:val="28"/>
        </w:rPr>
        <w:t xml:space="preserve">Anmol </w:t>
      </w:r>
      <w:proofErr w:type="spellStart"/>
      <w:r w:rsidRPr="004924C2">
        <w:rPr>
          <w:rFonts w:ascii="Times New Roman" w:hAnsi="Times New Roman" w:cs="Times New Roman"/>
          <w:b/>
          <w:bCs/>
          <w:sz w:val="28"/>
          <w:szCs w:val="28"/>
        </w:rPr>
        <w:t>Ahirwar</w:t>
      </w:r>
      <w:proofErr w:type="spellEnd"/>
      <w:r w:rsidR="00BA40AD">
        <w:rPr>
          <w:rFonts w:ascii="Times New Roman" w:hAnsi="Times New Roman" w:cs="Times New Roman"/>
          <w:b/>
          <w:bCs/>
          <w:sz w:val="26"/>
          <w:szCs w:val="26"/>
        </w:rPr>
        <w:tab/>
      </w:r>
      <w:r w:rsidR="00FB7ADB">
        <w:rPr>
          <w:rFonts w:ascii="Times New Roman" w:hAnsi="Times New Roman" w:cs="Times New Roman"/>
          <w:b/>
          <w:bCs/>
          <w:sz w:val="26"/>
          <w:szCs w:val="26"/>
        </w:rPr>
        <w:t xml:space="preserve">     20104131</w:t>
      </w:r>
    </w:p>
    <w:p w14:paraId="122AE98D" w14:textId="77777777" w:rsidR="00BA40AD" w:rsidRPr="004924C2" w:rsidRDefault="004924C2" w:rsidP="004924C2">
      <w:pPr>
        <w:ind w:right="1977"/>
        <w:rPr>
          <w:rFonts w:ascii="Times New Roman" w:hAnsi="Times New Roman" w:cs="Times New Roman"/>
          <w:b/>
          <w:bCs/>
          <w:sz w:val="28"/>
          <w:szCs w:val="28"/>
        </w:rPr>
      </w:pPr>
      <w:r>
        <w:rPr>
          <w:rFonts w:ascii="Times New Roman" w:hAnsi="Times New Roman" w:cs="Times New Roman"/>
        </w:rPr>
        <w:t xml:space="preserve">                                      </w:t>
      </w:r>
      <w:r w:rsidRPr="004924C2">
        <w:rPr>
          <w:rFonts w:ascii="Times New Roman" w:hAnsi="Times New Roman" w:cs="Times New Roman"/>
          <w:b/>
          <w:bCs/>
          <w:sz w:val="28"/>
          <w:szCs w:val="28"/>
        </w:rPr>
        <w:t>Aryan Amin</w:t>
      </w:r>
      <w:r w:rsidR="00FB7ADB">
        <w:rPr>
          <w:rFonts w:ascii="Times New Roman" w:hAnsi="Times New Roman" w:cs="Times New Roman"/>
          <w:b/>
          <w:bCs/>
          <w:sz w:val="28"/>
          <w:szCs w:val="28"/>
        </w:rPr>
        <w:t xml:space="preserve">               20104071</w:t>
      </w:r>
    </w:p>
    <w:p w14:paraId="134E74FB" w14:textId="77777777" w:rsidR="00BA40AD" w:rsidRDefault="00BA40AD">
      <w:pPr>
        <w:ind w:left="720" w:right="1977" w:firstLine="720"/>
        <w:jc w:val="center"/>
        <w:rPr>
          <w:rFonts w:ascii="Times New Roman" w:hAnsi="Times New Roman" w:cs="Times New Roman"/>
          <w:b/>
          <w:spacing w:val="5"/>
          <w:sz w:val="24"/>
          <w:szCs w:val="24"/>
        </w:rPr>
      </w:pPr>
      <w:r>
        <w:rPr>
          <w:rFonts w:ascii="Times New Roman" w:hAnsi="Times New Roman" w:cs="Times New Roman"/>
          <w:b/>
          <w:bCs/>
        </w:rPr>
        <w:t>Under The Guidance Of</w:t>
      </w:r>
    </w:p>
    <w:p w14:paraId="43EA81D9" w14:textId="77777777" w:rsidR="00BA40AD" w:rsidRPr="00FB7ADB" w:rsidRDefault="00FB7ADB">
      <w:pPr>
        <w:ind w:left="720" w:right="1977" w:firstLine="720"/>
        <w:jc w:val="center"/>
        <w:rPr>
          <w:rFonts w:ascii="Times New Roman" w:hAnsi="Times New Roman" w:cs="Times New Roman"/>
          <w:b/>
          <w:bCs/>
          <w:sz w:val="28"/>
          <w:szCs w:val="28"/>
        </w:rPr>
      </w:pPr>
      <w:r>
        <w:rPr>
          <w:rFonts w:ascii="Times New Roman" w:hAnsi="Times New Roman" w:cs="Times New Roman"/>
          <w:b/>
          <w:spacing w:val="5"/>
          <w:sz w:val="28"/>
          <w:szCs w:val="28"/>
        </w:rPr>
        <w:t>Prof. Rucha Kulkarni</w:t>
      </w:r>
    </w:p>
    <w:p w14:paraId="1684324F" w14:textId="77777777" w:rsidR="00BA40AD" w:rsidRDefault="00BA40AD">
      <w:pPr>
        <w:ind w:left="720" w:right="1977" w:firstLine="720"/>
        <w:jc w:val="center"/>
        <w:rPr>
          <w:rFonts w:ascii="Times New Roman" w:hAnsi="Times New Roman" w:cs="Times New Roman"/>
          <w:b/>
          <w:bCs/>
        </w:rPr>
      </w:pPr>
    </w:p>
    <w:p w14:paraId="688AB752" w14:textId="77777777" w:rsidR="00BA40AD" w:rsidRDefault="008C65B8" w:rsidP="00646A6A">
      <w:pPr>
        <w:ind w:left="720" w:right="1977" w:firstLine="720"/>
        <w:jc w:val="center"/>
        <w:rPr>
          <w:rFonts w:ascii="Times New Roman" w:hAnsi="Times New Roman" w:cs="Times New Roman"/>
          <w:b/>
          <w:bCs/>
        </w:rPr>
      </w:pPr>
      <w:r>
        <w:rPr>
          <w:noProof/>
        </w:rPr>
        <w:drawing>
          <wp:anchor distT="0" distB="0" distL="0" distR="0" simplePos="0" relativeHeight="251657728" behindDoc="0" locked="0" layoutInCell="1" allowOverlap="1" wp14:anchorId="02E7FE6D" wp14:editId="19184AA8">
            <wp:simplePos x="0" y="0"/>
            <wp:positionH relativeFrom="column">
              <wp:posOffset>1737360</wp:posOffset>
            </wp:positionH>
            <wp:positionV relativeFrom="paragraph">
              <wp:posOffset>30480</wp:posOffset>
            </wp:positionV>
            <wp:extent cx="1894205" cy="1325880"/>
            <wp:effectExtent l="0" t="0" r="0" b="0"/>
            <wp:wrapTopAndBottom/>
            <wp:docPr id="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4205" cy="1325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CA7AE97" w14:textId="77777777" w:rsidR="00BA40AD" w:rsidRDefault="00BA40AD">
      <w:pPr>
        <w:spacing w:after="57"/>
        <w:ind w:left="720" w:right="1977" w:firstLine="720"/>
        <w:jc w:val="center"/>
        <w:rPr>
          <w:rFonts w:ascii="Times New Roman" w:hAnsi="Times New Roman" w:cs="Times New Roman"/>
          <w:color w:val="333333"/>
        </w:rPr>
      </w:pPr>
      <w:r>
        <w:rPr>
          <w:rFonts w:ascii="Times New Roman" w:hAnsi="Times New Roman" w:cs="Times New Roman"/>
          <w:b/>
          <w:bCs/>
        </w:rPr>
        <w:t>DEPARTMENT OF INFORMATION TECHNOLOGY</w:t>
      </w:r>
    </w:p>
    <w:p w14:paraId="37E19C9D" w14:textId="77777777" w:rsidR="00BA40AD" w:rsidRDefault="00BA40AD">
      <w:pPr>
        <w:spacing w:after="0" w:line="100" w:lineRule="atLeast"/>
        <w:ind w:left="720" w:right="1977" w:firstLine="615"/>
        <w:jc w:val="center"/>
        <w:rPr>
          <w:rFonts w:ascii="Times New Roman" w:hAnsi="Times New Roman" w:cs="Times New Roman"/>
          <w:color w:val="333333"/>
        </w:rPr>
      </w:pPr>
      <w:r>
        <w:rPr>
          <w:rFonts w:ascii="Times New Roman" w:hAnsi="Times New Roman" w:cs="Times New Roman"/>
          <w:color w:val="333333"/>
        </w:rPr>
        <w:t>A.</w:t>
      </w:r>
      <w:proofErr w:type="gramStart"/>
      <w:r>
        <w:rPr>
          <w:rFonts w:ascii="Times New Roman" w:hAnsi="Times New Roman" w:cs="Times New Roman"/>
          <w:color w:val="333333"/>
        </w:rPr>
        <w:t>P.SHAH</w:t>
      </w:r>
      <w:proofErr w:type="gramEnd"/>
      <w:r>
        <w:rPr>
          <w:rFonts w:ascii="Times New Roman" w:hAnsi="Times New Roman" w:cs="Times New Roman"/>
          <w:color w:val="333333"/>
        </w:rPr>
        <w:t xml:space="preserve">  INSTITUTE OF TECHNOLOGY</w:t>
      </w:r>
    </w:p>
    <w:p w14:paraId="654210FE" w14:textId="77777777" w:rsidR="00BA40AD" w:rsidRDefault="00BA40AD">
      <w:pPr>
        <w:tabs>
          <w:tab w:val="left" w:pos="1110"/>
        </w:tabs>
        <w:spacing w:before="58" w:after="58" w:line="100" w:lineRule="atLeast"/>
        <w:ind w:hanging="405"/>
        <w:jc w:val="center"/>
        <w:rPr>
          <w:rFonts w:ascii="Times New Roman" w:hAnsi="Times New Roman" w:cs="Times New Roman"/>
          <w:color w:val="333333"/>
        </w:rPr>
      </w:pPr>
      <w:r>
        <w:rPr>
          <w:rFonts w:ascii="Times New Roman" w:hAnsi="Times New Roman" w:cs="Times New Roman"/>
          <w:color w:val="333333"/>
        </w:rPr>
        <w:t xml:space="preserve">G.B. </w:t>
      </w:r>
      <w:proofErr w:type="gramStart"/>
      <w:r>
        <w:rPr>
          <w:rFonts w:ascii="Times New Roman" w:hAnsi="Times New Roman" w:cs="Times New Roman"/>
          <w:color w:val="333333"/>
        </w:rPr>
        <w:t xml:space="preserve">Road,  </w:t>
      </w:r>
      <w:proofErr w:type="spellStart"/>
      <w:r>
        <w:rPr>
          <w:rFonts w:ascii="Times New Roman" w:hAnsi="Times New Roman" w:cs="Times New Roman"/>
          <w:color w:val="333333"/>
        </w:rPr>
        <w:t>Kasarvadavali</w:t>
      </w:r>
      <w:proofErr w:type="spellEnd"/>
      <w:proofErr w:type="gramEnd"/>
      <w:r>
        <w:rPr>
          <w:rFonts w:ascii="Times New Roman" w:hAnsi="Times New Roman" w:cs="Times New Roman"/>
          <w:color w:val="333333"/>
        </w:rPr>
        <w:t>, Thane (W), Mumbai-400615</w:t>
      </w:r>
    </w:p>
    <w:p w14:paraId="3292D7EF" w14:textId="77777777" w:rsidR="00646A6A" w:rsidRDefault="00BA40AD" w:rsidP="00646A6A">
      <w:pPr>
        <w:spacing w:before="116" w:after="116" w:line="100" w:lineRule="atLeast"/>
        <w:ind w:hanging="345"/>
        <w:jc w:val="center"/>
        <w:rPr>
          <w:rFonts w:ascii="Times New Roman" w:hAnsi="Times New Roman" w:cs="Times New Roman"/>
          <w:color w:val="333333"/>
        </w:rPr>
      </w:pPr>
      <w:r>
        <w:rPr>
          <w:rFonts w:ascii="Times New Roman" w:hAnsi="Times New Roman" w:cs="Times New Roman"/>
          <w:color w:val="333333"/>
        </w:rPr>
        <w:t>UNIVERSITY OF MUMBA</w:t>
      </w:r>
      <w:r w:rsidR="00646A6A">
        <w:rPr>
          <w:rFonts w:ascii="Times New Roman" w:hAnsi="Times New Roman" w:cs="Times New Roman"/>
          <w:color w:val="333333"/>
        </w:rPr>
        <w:t>I</w:t>
      </w:r>
    </w:p>
    <w:p w14:paraId="4672C8BC" w14:textId="77777777" w:rsidR="00BA40AD" w:rsidRPr="00646A6A" w:rsidRDefault="00BA40AD" w:rsidP="00646A6A">
      <w:pPr>
        <w:spacing w:before="116" w:after="116" w:line="100" w:lineRule="atLeast"/>
        <w:ind w:hanging="345"/>
        <w:jc w:val="center"/>
        <w:rPr>
          <w:rFonts w:ascii="Times New Roman" w:hAnsi="Times New Roman" w:cs="Times New Roman"/>
          <w:color w:val="333333"/>
        </w:rPr>
      </w:pPr>
      <w:r>
        <w:rPr>
          <w:rFonts w:ascii="Times New Roman" w:hAnsi="Times New Roman" w:cs="Times New Roman"/>
          <w:b/>
          <w:bCs/>
          <w:color w:val="333333"/>
          <w:sz w:val="24"/>
          <w:szCs w:val="24"/>
        </w:rPr>
        <w:t xml:space="preserve">Academic </w:t>
      </w:r>
      <w:proofErr w:type="gramStart"/>
      <w:r>
        <w:rPr>
          <w:rFonts w:ascii="Times New Roman" w:hAnsi="Times New Roman" w:cs="Times New Roman"/>
          <w:b/>
          <w:bCs/>
          <w:color w:val="333333"/>
          <w:sz w:val="24"/>
          <w:szCs w:val="24"/>
        </w:rPr>
        <w:t>year :</w:t>
      </w:r>
      <w:proofErr w:type="gramEnd"/>
      <w:r>
        <w:rPr>
          <w:rFonts w:ascii="Times New Roman" w:hAnsi="Times New Roman" w:cs="Times New Roman"/>
          <w:b/>
          <w:bCs/>
          <w:color w:val="333333"/>
          <w:sz w:val="24"/>
          <w:szCs w:val="24"/>
        </w:rPr>
        <w:t xml:space="preserve"> 20</w:t>
      </w:r>
      <w:r w:rsidR="001A42FF">
        <w:rPr>
          <w:rFonts w:ascii="Times New Roman" w:hAnsi="Times New Roman" w:cs="Times New Roman"/>
          <w:b/>
          <w:bCs/>
          <w:color w:val="333333"/>
          <w:sz w:val="24"/>
          <w:szCs w:val="24"/>
        </w:rPr>
        <w:t>20</w:t>
      </w:r>
      <w:r>
        <w:rPr>
          <w:rFonts w:ascii="Times New Roman" w:hAnsi="Times New Roman" w:cs="Times New Roman"/>
          <w:b/>
          <w:bCs/>
          <w:color w:val="333333"/>
          <w:sz w:val="24"/>
          <w:szCs w:val="24"/>
        </w:rPr>
        <w:t>-</w:t>
      </w:r>
      <w:r w:rsidR="001A42FF">
        <w:rPr>
          <w:rFonts w:ascii="Times New Roman" w:hAnsi="Times New Roman" w:cs="Times New Roman"/>
          <w:b/>
          <w:bCs/>
          <w:color w:val="333333"/>
          <w:sz w:val="24"/>
          <w:szCs w:val="24"/>
        </w:rPr>
        <w:t>21</w:t>
      </w:r>
    </w:p>
    <w:p w14:paraId="4876565E" w14:textId="77777777" w:rsidR="00AB5ED8" w:rsidRDefault="00AB5ED8">
      <w:pPr>
        <w:pStyle w:val="NoSpacing"/>
        <w:jc w:val="center"/>
        <w:rPr>
          <w:rFonts w:ascii="Times New Roman" w:hAnsi="Times New Roman"/>
          <w:b/>
          <w:sz w:val="32"/>
          <w:szCs w:val="32"/>
        </w:rPr>
      </w:pPr>
    </w:p>
    <w:p w14:paraId="6141848B" w14:textId="77777777" w:rsidR="00AB5ED8" w:rsidRDefault="00AB5ED8">
      <w:pPr>
        <w:pStyle w:val="NoSpacing"/>
        <w:jc w:val="center"/>
        <w:rPr>
          <w:rFonts w:ascii="Times New Roman" w:hAnsi="Times New Roman"/>
          <w:b/>
          <w:sz w:val="32"/>
          <w:szCs w:val="32"/>
        </w:rPr>
      </w:pPr>
    </w:p>
    <w:p w14:paraId="30EB626D" w14:textId="77777777" w:rsidR="00AB5ED8" w:rsidRDefault="00AB5ED8">
      <w:pPr>
        <w:pStyle w:val="NoSpacing"/>
        <w:jc w:val="center"/>
        <w:rPr>
          <w:rFonts w:ascii="Times New Roman" w:hAnsi="Times New Roman"/>
          <w:b/>
          <w:sz w:val="32"/>
          <w:szCs w:val="32"/>
        </w:rPr>
      </w:pPr>
    </w:p>
    <w:p w14:paraId="3C8BB721" w14:textId="2986BC1D" w:rsidR="00BA40AD" w:rsidRDefault="00BA40AD">
      <w:pPr>
        <w:pStyle w:val="NoSpacing"/>
        <w:jc w:val="center"/>
        <w:rPr>
          <w:rFonts w:ascii="Times New Roman" w:hAnsi="Times New Roman"/>
          <w:b/>
          <w:sz w:val="32"/>
          <w:szCs w:val="32"/>
        </w:rPr>
      </w:pPr>
      <w:r>
        <w:rPr>
          <w:rFonts w:ascii="Times New Roman" w:hAnsi="Times New Roman"/>
          <w:b/>
          <w:sz w:val="32"/>
          <w:szCs w:val="32"/>
        </w:rPr>
        <w:lastRenderedPageBreak/>
        <w:t>CERTIFICATE</w:t>
      </w:r>
    </w:p>
    <w:p w14:paraId="56FD36DE" w14:textId="77777777" w:rsidR="00BA40AD" w:rsidRDefault="00BA40AD">
      <w:pPr>
        <w:pStyle w:val="NoSpacing"/>
        <w:jc w:val="center"/>
        <w:rPr>
          <w:rFonts w:ascii="Times New Roman" w:hAnsi="Times New Roman"/>
          <w:b/>
          <w:sz w:val="32"/>
          <w:szCs w:val="32"/>
        </w:rPr>
      </w:pPr>
    </w:p>
    <w:p w14:paraId="4B2EC03C" w14:textId="77777777" w:rsidR="00BA40AD" w:rsidRPr="00F1228D" w:rsidRDefault="00BA40AD">
      <w:pPr>
        <w:pStyle w:val="NoSpacing"/>
        <w:jc w:val="center"/>
        <w:rPr>
          <w:rFonts w:ascii="Times New Roman" w:hAnsi="Times New Roman"/>
          <w:b/>
          <w:sz w:val="24"/>
          <w:szCs w:val="24"/>
        </w:rPr>
      </w:pPr>
    </w:p>
    <w:p w14:paraId="5B91929D" w14:textId="77777777" w:rsidR="00BA40AD" w:rsidRDefault="00BA40AD">
      <w:pPr>
        <w:pStyle w:val="NoSpacing"/>
        <w:spacing w:line="480" w:lineRule="auto"/>
        <w:rPr>
          <w:rFonts w:ascii="Times New Roman" w:hAnsi="Times New Roman"/>
          <w:sz w:val="24"/>
          <w:szCs w:val="24"/>
        </w:rPr>
      </w:pPr>
      <w:r>
        <w:rPr>
          <w:rFonts w:ascii="Times New Roman" w:hAnsi="Times New Roman"/>
          <w:sz w:val="24"/>
          <w:szCs w:val="24"/>
        </w:rPr>
        <w:t xml:space="preserve">                                                         </w:t>
      </w:r>
    </w:p>
    <w:p w14:paraId="7AB2828C" w14:textId="20BC757E" w:rsidR="00F1228D" w:rsidRPr="00F1228D" w:rsidRDefault="00F1228D" w:rsidP="00D4352F">
      <w:pPr>
        <w:spacing w:line="480" w:lineRule="auto"/>
        <w:ind w:right="1045"/>
        <w:jc w:val="both"/>
        <w:rPr>
          <w:rFonts w:ascii="Times New Roman" w:hAnsi="Times New Roman" w:cs="Times New Roman"/>
          <w:b/>
          <w:sz w:val="24"/>
          <w:szCs w:val="24"/>
        </w:rPr>
      </w:pPr>
      <w:r w:rsidRPr="00F1228D">
        <w:rPr>
          <w:rFonts w:ascii="Times New Roman" w:hAnsi="Times New Roman" w:cs="Times New Roman"/>
          <w:sz w:val="24"/>
        </w:rPr>
        <w:t xml:space="preserve">This to certify that the Mini Project report on </w:t>
      </w:r>
      <w:r w:rsidR="003E22EB">
        <w:rPr>
          <w:rFonts w:ascii="Times New Roman" w:hAnsi="Times New Roman" w:cs="Times New Roman"/>
          <w:b/>
          <w:sz w:val="24"/>
        </w:rPr>
        <w:t xml:space="preserve">Car Pooling System </w:t>
      </w:r>
      <w:r w:rsidRPr="00F1228D">
        <w:rPr>
          <w:rFonts w:ascii="Times New Roman" w:hAnsi="Times New Roman" w:cs="Times New Roman"/>
          <w:sz w:val="24"/>
        </w:rPr>
        <w:t>has been submitted by</w:t>
      </w:r>
      <w:r w:rsidRPr="00F1228D">
        <w:rPr>
          <w:rFonts w:ascii="Times New Roman" w:hAnsi="Times New Roman" w:cs="Times New Roman"/>
          <w:spacing w:val="-57"/>
          <w:sz w:val="24"/>
        </w:rPr>
        <w:t xml:space="preserve"> </w:t>
      </w:r>
      <w:r w:rsidR="003E22EB">
        <w:rPr>
          <w:rFonts w:ascii="Times New Roman" w:hAnsi="Times New Roman" w:cs="Times New Roman"/>
          <w:spacing w:val="-57"/>
          <w:sz w:val="24"/>
        </w:rPr>
        <w:t xml:space="preserve">                       </w:t>
      </w:r>
      <w:r w:rsidRPr="00F1228D">
        <w:rPr>
          <w:rFonts w:ascii="Times New Roman" w:hAnsi="Times New Roman" w:cs="Times New Roman"/>
          <w:b/>
          <w:sz w:val="24"/>
        </w:rPr>
        <w:t xml:space="preserve">Mayur Jain (20104024), Madhur </w:t>
      </w:r>
      <w:proofErr w:type="spellStart"/>
      <w:r w:rsidRPr="00F1228D">
        <w:rPr>
          <w:rFonts w:ascii="Times New Roman" w:hAnsi="Times New Roman" w:cs="Times New Roman"/>
          <w:b/>
          <w:sz w:val="24"/>
        </w:rPr>
        <w:t>Dukhande</w:t>
      </w:r>
      <w:proofErr w:type="spellEnd"/>
      <w:r w:rsidRPr="00F1228D">
        <w:rPr>
          <w:rFonts w:ascii="Times New Roman" w:hAnsi="Times New Roman" w:cs="Times New Roman"/>
          <w:b/>
          <w:sz w:val="24"/>
        </w:rPr>
        <w:t xml:space="preserve"> (20104014)</w:t>
      </w:r>
      <w:r>
        <w:rPr>
          <w:rFonts w:ascii="Times New Roman" w:hAnsi="Times New Roman" w:cs="Times New Roman"/>
          <w:b/>
          <w:sz w:val="24"/>
        </w:rPr>
        <w:t xml:space="preserve">, Anmol </w:t>
      </w:r>
      <w:proofErr w:type="spellStart"/>
      <w:r>
        <w:rPr>
          <w:rFonts w:ascii="Times New Roman" w:hAnsi="Times New Roman" w:cs="Times New Roman"/>
          <w:b/>
          <w:sz w:val="24"/>
        </w:rPr>
        <w:t>Ahirwar</w:t>
      </w:r>
      <w:proofErr w:type="spellEnd"/>
      <w:r w:rsidR="00AB5ED8">
        <w:rPr>
          <w:rFonts w:ascii="Times New Roman" w:hAnsi="Times New Roman" w:cs="Times New Roman"/>
          <w:b/>
          <w:sz w:val="24"/>
        </w:rPr>
        <w:t xml:space="preserve"> </w:t>
      </w:r>
      <w:r>
        <w:rPr>
          <w:rFonts w:ascii="Times New Roman" w:hAnsi="Times New Roman" w:cs="Times New Roman"/>
          <w:b/>
          <w:sz w:val="24"/>
        </w:rPr>
        <w:t>(20104131)</w:t>
      </w:r>
      <w:r w:rsidRPr="00F1228D">
        <w:rPr>
          <w:rFonts w:ascii="Times New Roman" w:hAnsi="Times New Roman" w:cs="Times New Roman"/>
          <w:b/>
          <w:sz w:val="24"/>
        </w:rPr>
        <w:t xml:space="preserve"> </w:t>
      </w:r>
      <w:r>
        <w:rPr>
          <w:rFonts w:ascii="Times New Roman" w:hAnsi="Times New Roman" w:cs="Times New Roman"/>
          <w:bCs/>
          <w:sz w:val="24"/>
        </w:rPr>
        <w:t>and</w:t>
      </w:r>
      <w:r w:rsidRPr="00F1228D">
        <w:rPr>
          <w:rFonts w:ascii="Times New Roman" w:hAnsi="Times New Roman" w:cs="Times New Roman"/>
          <w:b/>
          <w:spacing w:val="1"/>
          <w:sz w:val="24"/>
        </w:rPr>
        <w:t xml:space="preserve"> </w:t>
      </w:r>
      <w:r w:rsidRPr="00F1228D">
        <w:rPr>
          <w:rFonts w:ascii="Times New Roman" w:hAnsi="Times New Roman" w:cs="Times New Roman"/>
          <w:b/>
          <w:sz w:val="24"/>
        </w:rPr>
        <w:t>Aryan Amin</w:t>
      </w:r>
      <w:r w:rsidRPr="00F1228D">
        <w:rPr>
          <w:rFonts w:ascii="Times New Roman" w:hAnsi="Times New Roman" w:cs="Times New Roman"/>
          <w:b/>
          <w:spacing w:val="1"/>
          <w:sz w:val="24"/>
        </w:rPr>
        <w:t xml:space="preserve"> </w:t>
      </w:r>
      <w:r w:rsidRPr="00F1228D">
        <w:rPr>
          <w:rFonts w:ascii="Times New Roman" w:hAnsi="Times New Roman" w:cs="Times New Roman"/>
          <w:b/>
          <w:sz w:val="24"/>
        </w:rPr>
        <w:t>(20104071)</w:t>
      </w:r>
      <w:r w:rsidRPr="00F1228D">
        <w:rPr>
          <w:rFonts w:ascii="Times New Roman" w:hAnsi="Times New Roman" w:cs="Times New Roman"/>
          <w:b/>
          <w:spacing w:val="58"/>
          <w:sz w:val="24"/>
        </w:rPr>
        <w:t xml:space="preserve"> </w:t>
      </w:r>
      <w:r w:rsidRPr="00F1228D">
        <w:rPr>
          <w:rFonts w:ascii="Times New Roman" w:hAnsi="Times New Roman" w:cs="Times New Roman"/>
          <w:sz w:val="24"/>
        </w:rPr>
        <w:t>who</w:t>
      </w:r>
      <w:r w:rsidRPr="00F1228D">
        <w:rPr>
          <w:rFonts w:ascii="Times New Roman" w:hAnsi="Times New Roman" w:cs="Times New Roman"/>
          <w:spacing w:val="1"/>
          <w:sz w:val="24"/>
        </w:rPr>
        <w:t xml:space="preserve"> </w:t>
      </w:r>
      <w:r w:rsidRPr="00F1228D">
        <w:rPr>
          <w:rFonts w:ascii="Times New Roman" w:hAnsi="Times New Roman" w:cs="Times New Roman"/>
          <w:sz w:val="24"/>
        </w:rPr>
        <w:t>are</w:t>
      </w:r>
      <w:r w:rsidRPr="00F1228D">
        <w:rPr>
          <w:rFonts w:ascii="Times New Roman" w:hAnsi="Times New Roman" w:cs="Times New Roman"/>
          <w:spacing w:val="57"/>
          <w:sz w:val="24"/>
        </w:rPr>
        <w:t xml:space="preserve"> </w:t>
      </w:r>
      <w:r w:rsidRPr="00F1228D">
        <w:rPr>
          <w:rFonts w:ascii="Times New Roman" w:hAnsi="Times New Roman" w:cs="Times New Roman"/>
          <w:sz w:val="24"/>
        </w:rPr>
        <w:t>the</w:t>
      </w:r>
      <w:r w:rsidRPr="00F1228D">
        <w:rPr>
          <w:rFonts w:ascii="Times New Roman" w:hAnsi="Times New Roman" w:cs="Times New Roman"/>
          <w:spacing w:val="58"/>
          <w:sz w:val="24"/>
        </w:rPr>
        <w:t xml:space="preserve"> </w:t>
      </w:r>
      <w:r w:rsidRPr="00F1228D">
        <w:rPr>
          <w:rFonts w:ascii="Times New Roman" w:hAnsi="Times New Roman" w:cs="Times New Roman"/>
          <w:sz w:val="24"/>
        </w:rPr>
        <w:t>students</w:t>
      </w:r>
      <w:r w:rsidRPr="00F1228D">
        <w:rPr>
          <w:rFonts w:ascii="Times New Roman" w:hAnsi="Times New Roman" w:cs="Times New Roman"/>
          <w:spacing w:val="59"/>
          <w:sz w:val="24"/>
        </w:rPr>
        <w:t xml:space="preserve"> </w:t>
      </w:r>
      <w:r w:rsidRPr="00F1228D">
        <w:rPr>
          <w:rFonts w:ascii="Times New Roman" w:hAnsi="Times New Roman" w:cs="Times New Roman"/>
          <w:sz w:val="24"/>
        </w:rPr>
        <w:t>of</w:t>
      </w:r>
      <w:r w:rsidRPr="00F1228D">
        <w:rPr>
          <w:rFonts w:ascii="Times New Roman" w:hAnsi="Times New Roman" w:cs="Times New Roman"/>
          <w:spacing w:val="59"/>
          <w:sz w:val="24"/>
        </w:rPr>
        <w:t xml:space="preserve"> </w:t>
      </w:r>
      <w:r w:rsidRPr="00F1228D">
        <w:rPr>
          <w:rFonts w:ascii="Times New Roman" w:hAnsi="Times New Roman" w:cs="Times New Roman"/>
          <w:sz w:val="24"/>
          <w:szCs w:val="24"/>
        </w:rPr>
        <w:t>A.</w:t>
      </w:r>
      <w:r>
        <w:rPr>
          <w:rFonts w:ascii="Times New Roman" w:hAnsi="Times New Roman" w:cs="Times New Roman"/>
          <w:sz w:val="24"/>
          <w:szCs w:val="24"/>
        </w:rPr>
        <w:t xml:space="preserve"> </w:t>
      </w:r>
      <w:proofErr w:type="gramStart"/>
      <w:r w:rsidRPr="00F1228D">
        <w:rPr>
          <w:rFonts w:ascii="Times New Roman" w:hAnsi="Times New Roman" w:cs="Times New Roman"/>
          <w:sz w:val="24"/>
          <w:szCs w:val="24"/>
        </w:rPr>
        <w:t>P</w:t>
      </w:r>
      <w:r>
        <w:rPr>
          <w:rFonts w:ascii="Times New Roman" w:hAnsi="Times New Roman" w:cs="Times New Roman"/>
          <w:sz w:val="24"/>
          <w:szCs w:val="24"/>
        </w:rPr>
        <w:t xml:space="preserve"> </w:t>
      </w:r>
      <w:r w:rsidRPr="00F1228D">
        <w:rPr>
          <w:rFonts w:ascii="Times New Roman" w:hAnsi="Times New Roman" w:cs="Times New Roman"/>
          <w:sz w:val="24"/>
          <w:szCs w:val="24"/>
        </w:rPr>
        <w:t>.Shah</w:t>
      </w:r>
      <w:proofErr w:type="gramEnd"/>
      <w:r w:rsidRPr="00F1228D">
        <w:rPr>
          <w:rFonts w:ascii="Times New Roman" w:hAnsi="Times New Roman" w:cs="Times New Roman"/>
          <w:spacing w:val="59"/>
          <w:sz w:val="24"/>
          <w:szCs w:val="24"/>
        </w:rPr>
        <w:t xml:space="preserve"> </w:t>
      </w:r>
      <w:r w:rsidRPr="00F1228D">
        <w:rPr>
          <w:rFonts w:ascii="Times New Roman" w:hAnsi="Times New Roman" w:cs="Times New Roman"/>
          <w:sz w:val="24"/>
          <w:szCs w:val="24"/>
        </w:rPr>
        <w:t>Institute</w:t>
      </w:r>
      <w:r w:rsidRPr="00F1228D">
        <w:rPr>
          <w:rFonts w:ascii="Times New Roman" w:hAnsi="Times New Roman" w:cs="Times New Roman"/>
          <w:spacing w:val="2"/>
          <w:sz w:val="24"/>
          <w:szCs w:val="24"/>
        </w:rPr>
        <w:t xml:space="preserve"> </w:t>
      </w:r>
      <w:r w:rsidRPr="00F1228D">
        <w:rPr>
          <w:rFonts w:ascii="Times New Roman" w:hAnsi="Times New Roman" w:cs="Times New Roman"/>
          <w:sz w:val="24"/>
          <w:szCs w:val="24"/>
        </w:rPr>
        <w:t>of</w:t>
      </w:r>
      <w:r w:rsidRPr="00F1228D">
        <w:rPr>
          <w:rFonts w:ascii="Times New Roman" w:hAnsi="Times New Roman" w:cs="Times New Roman"/>
          <w:spacing w:val="-1"/>
          <w:sz w:val="24"/>
          <w:szCs w:val="24"/>
        </w:rPr>
        <w:t xml:space="preserve"> </w:t>
      </w:r>
      <w:r w:rsidRPr="00F1228D">
        <w:rPr>
          <w:rFonts w:ascii="Times New Roman" w:hAnsi="Times New Roman" w:cs="Times New Roman"/>
          <w:sz w:val="24"/>
          <w:szCs w:val="24"/>
        </w:rPr>
        <w:t>Technology, Thane</w:t>
      </w:r>
      <w:r w:rsidRPr="00F1228D">
        <w:rPr>
          <w:rFonts w:ascii="Times New Roman" w:hAnsi="Times New Roman" w:cs="Times New Roman"/>
          <w:spacing w:val="2"/>
          <w:sz w:val="24"/>
          <w:szCs w:val="24"/>
        </w:rPr>
        <w:t xml:space="preserve"> </w:t>
      </w:r>
      <w:r w:rsidRPr="00F1228D">
        <w:rPr>
          <w:rFonts w:ascii="Times New Roman" w:hAnsi="Times New Roman" w:cs="Times New Roman"/>
          <w:sz w:val="24"/>
          <w:szCs w:val="24"/>
        </w:rPr>
        <w:t>as</w:t>
      </w:r>
      <w:r w:rsidRPr="00F1228D">
        <w:rPr>
          <w:rFonts w:ascii="Times New Roman" w:hAnsi="Times New Roman" w:cs="Times New Roman"/>
          <w:spacing w:val="18"/>
          <w:sz w:val="24"/>
          <w:szCs w:val="24"/>
        </w:rPr>
        <w:t xml:space="preserve"> </w:t>
      </w:r>
      <w:r w:rsidRPr="00F1228D">
        <w:rPr>
          <w:rFonts w:ascii="Times New Roman" w:hAnsi="Times New Roman" w:cs="Times New Roman"/>
          <w:sz w:val="24"/>
          <w:szCs w:val="24"/>
        </w:rPr>
        <w:t>a</w:t>
      </w:r>
      <w:r w:rsidRPr="00F1228D">
        <w:rPr>
          <w:rFonts w:ascii="Times New Roman" w:hAnsi="Times New Roman" w:cs="Times New Roman"/>
          <w:spacing w:val="-57"/>
          <w:sz w:val="24"/>
          <w:szCs w:val="24"/>
        </w:rPr>
        <w:t xml:space="preserve"> </w:t>
      </w:r>
      <w:r w:rsidRPr="00F1228D">
        <w:rPr>
          <w:rFonts w:ascii="Times New Roman" w:hAnsi="Times New Roman" w:cs="Times New Roman"/>
          <w:sz w:val="24"/>
          <w:szCs w:val="24"/>
        </w:rPr>
        <w:t>partial</w:t>
      </w:r>
      <w:r w:rsidRPr="00F1228D">
        <w:rPr>
          <w:rFonts w:ascii="Times New Roman" w:hAnsi="Times New Roman" w:cs="Times New Roman"/>
          <w:spacing w:val="18"/>
          <w:sz w:val="24"/>
          <w:szCs w:val="24"/>
        </w:rPr>
        <w:t xml:space="preserve"> </w:t>
      </w:r>
      <w:r w:rsidRPr="00F1228D">
        <w:rPr>
          <w:rFonts w:ascii="Times New Roman" w:hAnsi="Times New Roman" w:cs="Times New Roman"/>
          <w:sz w:val="24"/>
          <w:szCs w:val="24"/>
        </w:rPr>
        <w:t>fulfilment</w:t>
      </w:r>
      <w:r w:rsidRPr="00F1228D">
        <w:rPr>
          <w:rFonts w:ascii="Times New Roman" w:hAnsi="Times New Roman" w:cs="Times New Roman"/>
          <w:spacing w:val="19"/>
          <w:sz w:val="24"/>
          <w:szCs w:val="24"/>
        </w:rPr>
        <w:t xml:space="preserve"> </w:t>
      </w:r>
      <w:r w:rsidRPr="00F1228D">
        <w:rPr>
          <w:rFonts w:ascii="Times New Roman" w:hAnsi="Times New Roman" w:cs="Times New Roman"/>
          <w:sz w:val="24"/>
          <w:szCs w:val="24"/>
        </w:rPr>
        <w:t>of</w:t>
      </w:r>
      <w:r w:rsidRPr="00F1228D">
        <w:rPr>
          <w:rFonts w:ascii="Times New Roman" w:hAnsi="Times New Roman" w:cs="Times New Roman"/>
          <w:spacing w:val="11"/>
          <w:sz w:val="24"/>
          <w:szCs w:val="24"/>
        </w:rPr>
        <w:t xml:space="preserve"> </w:t>
      </w:r>
      <w:r w:rsidRPr="00F1228D">
        <w:rPr>
          <w:rFonts w:ascii="Times New Roman" w:hAnsi="Times New Roman" w:cs="Times New Roman"/>
          <w:sz w:val="24"/>
          <w:szCs w:val="24"/>
        </w:rPr>
        <w:t>the</w:t>
      </w:r>
      <w:r w:rsidRPr="00F1228D">
        <w:rPr>
          <w:rFonts w:ascii="Times New Roman" w:hAnsi="Times New Roman" w:cs="Times New Roman"/>
          <w:spacing w:val="11"/>
          <w:sz w:val="24"/>
        </w:rPr>
        <w:t xml:space="preserve"> </w:t>
      </w:r>
      <w:r w:rsidRPr="00F1228D">
        <w:rPr>
          <w:rFonts w:ascii="Times New Roman" w:hAnsi="Times New Roman" w:cs="Times New Roman"/>
          <w:sz w:val="24"/>
          <w:szCs w:val="24"/>
        </w:rPr>
        <w:t>requirement</w:t>
      </w:r>
      <w:r w:rsidRPr="00F1228D">
        <w:rPr>
          <w:rFonts w:ascii="Times New Roman" w:hAnsi="Times New Roman" w:cs="Times New Roman"/>
          <w:spacing w:val="19"/>
          <w:sz w:val="24"/>
          <w:szCs w:val="24"/>
        </w:rPr>
        <w:t xml:space="preserve"> </w:t>
      </w:r>
      <w:r w:rsidRPr="00F1228D">
        <w:rPr>
          <w:rFonts w:ascii="Times New Roman" w:hAnsi="Times New Roman" w:cs="Times New Roman"/>
          <w:sz w:val="24"/>
          <w:szCs w:val="24"/>
        </w:rPr>
        <w:t>for</w:t>
      </w:r>
      <w:r w:rsidRPr="00F1228D">
        <w:rPr>
          <w:rFonts w:ascii="Times New Roman" w:hAnsi="Times New Roman" w:cs="Times New Roman"/>
          <w:spacing w:val="9"/>
          <w:sz w:val="24"/>
          <w:szCs w:val="24"/>
        </w:rPr>
        <w:t xml:space="preserve"> </w:t>
      </w:r>
      <w:r w:rsidRPr="00F1228D">
        <w:rPr>
          <w:rFonts w:ascii="Times New Roman" w:hAnsi="Times New Roman" w:cs="Times New Roman"/>
          <w:sz w:val="24"/>
          <w:szCs w:val="24"/>
        </w:rPr>
        <w:t>the</w:t>
      </w:r>
      <w:r w:rsidRPr="00F1228D">
        <w:rPr>
          <w:rFonts w:ascii="Times New Roman" w:hAnsi="Times New Roman" w:cs="Times New Roman"/>
          <w:spacing w:val="11"/>
          <w:sz w:val="24"/>
          <w:szCs w:val="24"/>
        </w:rPr>
        <w:t xml:space="preserve"> </w:t>
      </w:r>
      <w:r w:rsidRPr="00F1228D">
        <w:rPr>
          <w:rFonts w:ascii="Times New Roman" w:hAnsi="Times New Roman" w:cs="Times New Roman"/>
          <w:sz w:val="24"/>
          <w:szCs w:val="24"/>
        </w:rPr>
        <w:t>degree</w:t>
      </w:r>
      <w:r w:rsidRPr="00F1228D">
        <w:rPr>
          <w:rFonts w:ascii="Times New Roman" w:hAnsi="Times New Roman" w:cs="Times New Roman"/>
          <w:spacing w:val="11"/>
          <w:sz w:val="24"/>
          <w:szCs w:val="24"/>
        </w:rPr>
        <w:t xml:space="preserve"> </w:t>
      </w:r>
      <w:r w:rsidRPr="00F1228D">
        <w:rPr>
          <w:rFonts w:ascii="Times New Roman" w:hAnsi="Times New Roman" w:cs="Times New Roman"/>
          <w:sz w:val="24"/>
          <w:szCs w:val="24"/>
        </w:rPr>
        <w:t xml:space="preserve">in </w:t>
      </w:r>
      <w:r w:rsidRPr="00F1228D">
        <w:rPr>
          <w:rFonts w:ascii="Times New Roman" w:hAnsi="Times New Roman" w:cs="Times New Roman"/>
          <w:b/>
          <w:sz w:val="24"/>
          <w:szCs w:val="24"/>
        </w:rPr>
        <w:t>Information Technology</w:t>
      </w:r>
      <w:r w:rsidRPr="00F1228D">
        <w:rPr>
          <w:rFonts w:ascii="Times New Roman" w:hAnsi="Times New Roman" w:cs="Times New Roman"/>
          <w:sz w:val="24"/>
          <w:szCs w:val="24"/>
        </w:rPr>
        <w:t>,</w:t>
      </w:r>
      <w:r w:rsidRPr="00F1228D">
        <w:rPr>
          <w:rFonts w:ascii="Times New Roman" w:hAnsi="Times New Roman" w:cs="Times New Roman"/>
          <w:spacing w:val="-6"/>
          <w:sz w:val="24"/>
          <w:szCs w:val="24"/>
        </w:rPr>
        <w:t xml:space="preserve"> </w:t>
      </w:r>
      <w:r w:rsidRPr="00F1228D">
        <w:rPr>
          <w:rFonts w:ascii="Times New Roman" w:hAnsi="Times New Roman" w:cs="Times New Roman"/>
          <w:sz w:val="24"/>
          <w:szCs w:val="24"/>
        </w:rPr>
        <w:t>during</w:t>
      </w:r>
      <w:r w:rsidRPr="00F1228D">
        <w:rPr>
          <w:rFonts w:ascii="Times New Roman" w:hAnsi="Times New Roman" w:cs="Times New Roman"/>
          <w:spacing w:val="-1"/>
          <w:sz w:val="24"/>
          <w:szCs w:val="24"/>
        </w:rPr>
        <w:t xml:space="preserve"> </w:t>
      </w:r>
      <w:r w:rsidRPr="00F1228D">
        <w:rPr>
          <w:rFonts w:ascii="Times New Roman" w:hAnsi="Times New Roman" w:cs="Times New Roman"/>
          <w:sz w:val="24"/>
          <w:szCs w:val="24"/>
        </w:rPr>
        <w:t>the</w:t>
      </w:r>
      <w:r w:rsidRPr="00F1228D">
        <w:rPr>
          <w:rFonts w:ascii="Times New Roman" w:hAnsi="Times New Roman" w:cs="Times New Roman"/>
          <w:spacing w:val="-4"/>
          <w:sz w:val="24"/>
          <w:szCs w:val="24"/>
        </w:rPr>
        <w:t xml:space="preserve"> </w:t>
      </w:r>
      <w:r w:rsidRPr="00F1228D">
        <w:rPr>
          <w:rFonts w:ascii="Times New Roman" w:hAnsi="Times New Roman" w:cs="Times New Roman"/>
          <w:sz w:val="24"/>
          <w:szCs w:val="24"/>
        </w:rPr>
        <w:t>academic</w:t>
      </w:r>
      <w:r w:rsidRPr="00F1228D">
        <w:rPr>
          <w:rFonts w:ascii="Times New Roman" w:hAnsi="Times New Roman" w:cs="Times New Roman"/>
          <w:spacing w:val="-9"/>
          <w:sz w:val="24"/>
          <w:szCs w:val="24"/>
        </w:rPr>
        <w:t xml:space="preserve"> </w:t>
      </w:r>
      <w:r w:rsidRPr="00F1228D">
        <w:rPr>
          <w:rFonts w:ascii="Times New Roman" w:hAnsi="Times New Roman" w:cs="Times New Roman"/>
          <w:sz w:val="24"/>
          <w:szCs w:val="24"/>
        </w:rPr>
        <w:t>year</w:t>
      </w:r>
      <w:r w:rsidRPr="00F1228D">
        <w:rPr>
          <w:rFonts w:ascii="Times New Roman" w:hAnsi="Times New Roman" w:cs="Times New Roman"/>
          <w:spacing w:val="-4"/>
          <w:sz w:val="24"/>
          <w:szCs w:val="24"/>
        </w:rPr>
        <w:t xml:space="preserve"> </w:t>
      </w:r>
      <w:r w:rsidRPr="00F1228D">
        <w:rPr>
          <w:rFonts w:ascii="Times New Roman" w:hAnsi="Times New Roman" w:cs="Times New Roman"/>
          <w:b/>
          <w:sz w:val="24"/>
          <w:szCs w:val="24"/>
        </w:rPr>
        <w:t>2021-2022</w:t>
      </w:r>
      <w:r w:rsidRPr="00F1228D">
        <w:rPr>
          <w:rFonts w:ascii="Times New Roman" w:hAnsi="Times New Roman" w:cs="Times New Roman"/>
          <w:b/>
          <w:spacing w:val="3"/>
          <w:sz w:val="24"/>
          <w:szCs w:val="24"/>
        </w:rPr>
        <w:t xml:space="preserve"> </w:t>
      </w:r>
      <w:r w:rsidRPr="00F1228D">
        <w:rPr>
          <w:rFonts w:ascii="Times New Roman" w:hAnsi="Times New Roman" w:cs="Times New Roman"/>
          <w:sz w:val="24"/>
          <w:szCs w:val="24"/>
        </w:rPr>
        <w:t>in</w:t>
      </w:r>
      <w:r w:rsidRPr="00F1228D">
        <w:rPr>
          <w:rFonts w:ascii="Times New Roman" w:hAnsi="Times New Roman" w:cs="Times New Roman"/>
          <w:spacing w:val="-1"/>
          <w:sz w:val="24"/>
          <w:szCs w:val="24"/>
        </w:rPr>
        <w:t xml:space="preserve"> </w:t>
      </w:r>
      <w:r w:rsidRPr="00F1228D">
        <w:rPr>
          <w:rFonts w:ascii="Times New Roman" w:hAnsi="Times New Roman" w:cs="Times New Roman"/>
          <w:sz w:val="24"/>
          <w:szCs w:val="24"/>
        </w:rPr>
        <w:t>the</w:t>
      </w:r>
      <w:r w:rsidRPr="00F1228D">
        <w:rPr>
          <w:rFonts w:ascii="Times New Roman" w:hAnsi="Times New Roman" w:cs="Times New Roman"/>
          <w:spacing w:val="-9"/>
          <w:sz w:val="24"/>
          <w:szCs w:val="24"/>
        </w:rPr>
        <w:t xml:space="preserve"> </w:t>
      </w:r>
      <w:r w:rsidRPr="00F1228D">
        <w:rPr>
          <w:rFonts w:ascii="Times New Roman" w:hAnsi="Times New Roman" w:cs="Times New Roman"/>
          <w:sz w:val="24"/>
          <w:szCs w:val="24"/>
        </w:rPr>
        <w:t>satisfactory</w:t>
      </w:r>
      <w:r w:rsidRPr="00F1228D">
        <w:rPr>
          <w:rFonts w:ascii="Times New Roman" w:hAnsi="Times New Roman" w:cs="Times New Roman"/>
          <w:spacing w:val="6"/>
          <w:sz w:val="24"/>
          <w:szCs w:val="24"/>
        </w:rPr>
        <w:t xml:space="preserve"> </w:t>
      </w:r>
      <w:r w:rsidRPr="00F1228D">
        <w:rPr>
          <w:rFonts w:ascii="Times New Roman" w:hAnsi="Times New Roman" w:cs="Times New Roman"/>
          <w:sz w:val="24"/>
          <w:szCs w:val="24"/>
        </w:rPr>
        <w:t>manner</w:t>
      </w:r>
      <w:r w:rsidRPr="00F1228D">
        <w:rPr>
          <w:rFonts w:ascii="Times New Roman" w:hAnsi="Times New Roman" w:cs="Times New Roman"/>
          <w:spacing w:val="-7"/>
          <w:sz w:val="24"/>
          <w:szCs w:val="24"/>
        </w:rPr>
        <w:t xml:space="preserve"> </w:t>
      </w:r>
      <w:r w:rsidRPr="00F1228D">
        <w:rPr>
          <w:rFonts w:ascii="Times New Roman" w:hAnsi="Times New Roman" w:cs="Times New Roman"/>
          <w:sz w:val="24"/>
          <w:szCs w:val="24"/>
        </w:rPr>
        <w:t>as</w:t>
      </w:r>
      <w:r w:rsidRPr="00F1228D">
        <w:rPr>
          <w:rFonts w:ascii="Times New Roman" w:hAnsi="Times New Roman" w:cs="Times New Roman"/>
          <w:spacing w:val="-1"/>
          <w:sz w:val="24"/>
          <w:szCs w:val="24"/>
        </w:rPr>
        <w:t xml:space="preserve"> </w:t>
      </w:r>
      <w:r w:rsidRPr="00F1228D">
        <w:rPr>
          <w:rFonts w:ascii="Times New Roman" w:hAnsi="Times New Roman" w:cs="Times New Roman"/>
          <w:sz w:val="24"/>
          <w:szCs w:val="24"/>
        </w:rPr>
        <w:t>per</w:t>
      </w:r>
      <w:r w:rsidRPr="00F1228D">
        <w:rPr>
          <w:rFonts w:ascii="Times New Roman" w:hAnsi="Times New Roman" w:cs="Times New Roman"/>
          <w:spacing w:val="-5"/>
          <w:sz w:val="24"/>
          <w:szCs w:val="24"/>
        </w:rPr>
        <w:t xml:space="preserve"> </w:t>
      </w:r>
      <w:r w:rsidRPr="00F1228D">
        <w:rPr>
          <w:rFonts w:ascii="Times New Roman" w:hAnsi="Times New Roman" w:cs="Times New Roman"/>
          <w:sz w:val="24"/>
          <w:szCs w:val="24"/>
        </w:rPr>
        <w:t>the</w:t>
      </w:r>
      <w:r w:rsidRPr="00F1228D">
        <w:rPr>
          <w:rFonts w:ascii="Times New Roman" w:hAnsi="Times New Roman" w:cs="Times New Roman"/>
          <w:spacing w:val="-57"/>
          <w:sz w:val="24"/>
          <w:szCs w:val="24"/>
        </w:rPr>
        <w:t xml:space="preserve"> </w:t>
      </w:r>
      <w:r w:rsidRPr="00F1228D">
        <w:rPr>
          <w:rFonts w:ascii="Times New Roman" w:hAnsi="Times New Roman" w:cs="Times New Roman"/>
          <w:sz w:val="24"/>
          <w:szCs w:val="24"/>
        </w:rPr>
        <w:t>curriculum</w:t>
      </w:r>
      <w:r w:rsidRPr="00F1228D">
        <w:rPr>
          <w:rFonts w:ascii="Times New Roman" w:hAnsi="Times New Roman" w:cs="Times New Roman"/>
          <w:spacing w:val="-1"/>
          <w:sz w:val="24"/>
          <w:szCs w:val="24"/>
        </w:rPr>
        <w:t xml:space="preserve"> </w:t>
      </w:r>
      <w:r w:rsidRPr="00F1228D">
        <w:rPr>
          <w:rFonts w:ascii="Times New Roman" w:hAnsi="Times New Roman" w:cs="Times New Roman"/>
          <w:sz w:val="24"/>
          <w:szCs w:val="24"/>
        </w:rPr>
        <w:t>laid down by</w:t>
      </w:r>
      <w:r w:rsidRPr="00F1228D">
        <w:rPr>
          <w:rFonts w:ascii="Times New Roman" w:hAnsi="Times New Roman" w:cs="Times New Roman"/>
          <w:spacing w:val="1"/>
          <w:sz w:val="24"/>
          <w:szCs w:val="24"/>
        </w:rPr>
        <w:t xml:space="preserve"> </w:t>
      </w:r>
      <w:r w:rsidRPr="00F1228D">
        <w:rPr>
          <w:rFonts w:ascii="Times New Roman" w:hAnsi="Times New Roman" w:cs="Times New Roman"/>
          <w:sz w:val="24"/>
          <w:szCs w:val="24"/>
        </w:rPr>
        <w:t>University of Mumbai.</w:t>
      </w:r>
    </w:p>
    <w:p w14:paraId="2D473C2E" w14:textId="77777777" w:rsidR="001A42FF" w:rsidRDefault="001A42FF" w:rsidP="00D4352F">
      <w:pPr>
        <w:pStyle w:val="NoSpacing"/>
        <w:spacing w:line="480" w:lineRule="auto"/>
        <w:jc w:val="both"/>
        <w:rPr>
          <w:rFonts w:ascii="Times New Roman" w:hAnsi="Times New Roman"/>
          <w:sz w:val="24"/>
          <w:szCs w:val="24"/>
        </w:rPr>
      </w:pPr>
    </w:p>
    <w:p w14:paraId="20DC8C5A" w14:textId="77777777" w:rsidR="001A42FF" w:rsidRPr="001A42FF" w:rsidRDefault="002E7837" w:rsidP="00D4352F">
      <w:pPr>
        <w:pStyle w:val="NoSpacing"/>
        <w:spacing w:line="360" w:lineRule="auto"/>
        <w:jc w:val="both"/>
        <w:rPr>
          <w:rFonts w:ascii="Times New Roman" w:hAnsi="Times New Roman"/>
          <w:sz w:val="24"/>
          <w:szCs w:val="24"/>
        </w:rPr>
      </w:pPr>
      <w:r>
        <w:rPr>
          <w:rFonts w:ascii="Times New Roman" w:hAnsi="Times New Roman"/>
          <w:sz w:val="24"/>
          <w:szCs w:val="24"/>
        </w:rPr>
        <w:t xml:space="preserve">Ms. </w:t>
      </w:r>
      <w:r w:rsidR="007452A9">
        <w:rPr>
          <w:rFonts w:ascii="Times New Roman" w:hAnsi="Times New Roman"/>
          <w:sz w:val="24"/>
          <w:szCs w:val="24"/>
        </w:rPr>
        <w:t>Rucha Kulkarni</w:t>
      </w:r>
    </w:p>
    <w:p w14:paraId="480111CA" w14:textId="77777777" w:rsidR="001A42FF" w:rsidRPr="001A42FF" w:rsidRDefault="001A42FF" w:rsidP="00D4352F">
      <w:pPr>
        <w:pStyle w:val="NoSpacing"/>
        <w:spacing w:line="360" w:lineRule="auto"/>
        <w:jc w:val="both"/>
        <w:rPr>
          <w:rFonts w:ascii="Times New Roman" w:hAnsi="Times New Roman"/>
          <w:sz w:val="24"/>
          <w:szCs w:val="24"/>
        </w:rPr>
      </w:pPr>
      <w:r w:rsidRPr="001A42FF">
        <w:rPr>
          <w:rFonts w:ascii="Times New Roman" w:hAnsi="Times New Roman"/>
          <w:sz w:val="24"/>
          <w:szCs w:val="24"/>
        </w:rPr>
        <w:t xml:space="preserve"> Guide</w:t>
      </w:r>
    </w:p>
    <w:p w14:paraId="6C145BF4" w14:textId="77777777" w:rsidR="001A42FF" w:rsidRDefault="001A42FF" w:rsidP="00D4352F">
      <w:pPr>
        <w:pStyle w:val="NoSpacing"/>
        <w:spacing w:line="360" w:lineRule="auto"/>
        <w:jc w:val="both"/>
        <w:rPr>
          <w:rFonts w:ascii="Times New Roman" w:hAnsi="Times New Roman"/>
          <w:sz w:val="24"/>
          <w:szCs w:val="24"/>
        </w:rPr>
      </w:pPr>
    </w:p>
    <w:p w14:paraId="64189D38" w14:textId="77777777" w:rsidR="001A42FF" w:rsidRDefault="001A42FF" w:rsidP="00D4352F">
      <w:pPr>
        <w:pStyle w:val="NoSpacing"/>
        <w:spacing w:line="360" w:lineRule="auto"/>
        <w:jc w:val="both"/>
        <w:rPr>
          <w:rFonts w:ascii="Times New Roman" w:hAnsi="Times New Roman"/>
          <w:sz w:val="24"/>
          <w:szCs w:val="24"/>
        </w:rPr>
      </w:pPr>
    </w:p>
    <w:p w14:paraId="1F5457AB" w14:textId="77777777" w:rsidR="001A42FF" w:rsidRPr="001A42FF" w:rsidRDefault="001A42FF" w:rsidP="001A42FF">
      <w:pPr>
        <w:pStyle w:val="NoSpacing"/>
        <w:spacing w:line="360" w:lineRule="auto"/>
        <w:jc w:val="both"/>
        <w:rPr>
          <w:rFonts w:ascii="Times New Roman" w:hAnsi="Times New Roman"/>
          <w:sz w:val="24"/>
          <w:szCs w:val="24"/>
        </w:rPr>
      </w:pPr>
      <w:r w:rsidRPr="001A42FF">
        <w:rPr>
          <w:rFonts w:ascii="Times New Roman" w:hAnsi="Times New Roman"/>
          <w:sz w:val="24"/>
          <w:szCs w:val="24"/>
        </w:rPr>
        <w:t xml:space="preserve">Prof. Kiran Deshpande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1A42FF">
        <w:rPr>
          <w:rFonts w:ascii="Times New Roman" w:hAnsi="Times New Roman"/>
          <w:sz w:val="24"/>
          <w:szCs w:val="24"/>
        </w:rPr>
        <w:t xml:space="preserve">Dr. </w:t>
      </w:r>
      <w:proofErr w:type="spellStart"/>
      <w:r w:rsidRPr="001A42FF">
        <w:rPr>
          <w:rFonts w:ascii="Times New Roman" w:hAnsi="Times New Roman"/>
          <w:sz w:val="24"/>
          <w:szCs w:val="24"/>
        </w:rPr>
        <w:t>Uttam</w:t>
      </w:r>
      <w:proofErr w:type="spellEnd"/>
      <w:r w:rsidRPr="001A42FF">
        <w:rPr>
          <w:rFonts w:ascii="Times New Roman" w:hAnsi="Times New Roman"/>
          <w:sz w:val="24"/>
          <w:szCs w:val="24"/>
        </w:rPr>
        <w:t xml:space="preserve"> </w:t>
      </w:r>
      <w:proofErr w:type="spellStart"/>
      <w:proofErr w:type="gramStart"/>
      <w:r w:rsidRPr="001A42FF">
        <w:rPr>
          <w:rFonts w:ascii="Times New Roman" w:hAnsi="Times New Roman"/>
          <w:sz w:val="24"/>
          <w:szCs w:val="24"/>
        </w:rPr>
        <w:t>D.Kolekar</w:t>
      </w:r>
      <w:proofErr w:type="spellEnd"/>
      <w:proofErr w:type="gramEnd"/>
    </w:p>
    <w:p w14:paraId="01B40B4C" w14:textId="77777777" w:rsidR="001A42FF" w:rsidRPr="001A42FF" w:rsidRDefault="001A42FF" w:rsidP="001A42FF">
      <w:pPr>
        <w:pStyle w:val="NoSpacing"/>
        <w:spacing w:line="360" w:lineRule="auto"/>
        <w:jc w:val="both"/>
        <w:rPr>
          <w:rFonts w:ascii="Times New Roman" w:hAnsi="Times New Roman"/>
          <w:sz w:val="24"/>
          <w:szCs w:val="24"/>
        </w:rPr>
      </w:pPr>
      <w:r w:rsidRPr="001A42FF">
        <w:rPr>
          <w:rFonts w:ascii="Times New Roman" w:hAnsi="Times New Roman"/>
          <w:sz w:val="24"/>
          <w:szCs w:val="24"/>
        </w:rPr>
        <w:t xml:space="preserve">Head Department of Information Technology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1A42FF">
        <w:rPr>
          <w:rFonts w:ascii="Times New Roman" w:hAnsi="Times New Roman"/>
          <w:sz w:val="24"/>
          <w:szCs w:val="24"/>
        </w:rPr>
        <w:t>Principal</w:t>
      </w:r>
    </w:p>
    <w:p w14:paraId="732223B8" w14:textId="77777777" w:rsidR="001A42FF" w:rsidRDefault="001A42FF" w:rsidP="001A42FF">
      <w:pPr>
        <w:pStyle w:val="NoSpacing"/>
        <w:spacing w:line="360" w:lineRule="auto"/>
        <w:jc w:val="both"/>
        <w:rPr>
          <w:rFonts w:ascii="Times New Roman" w:hAnsi="Times New Roman"/>
          <w:sz w:val="24"/>
          <w:szCs w:val="24"/>
        </w:rPr>
      </w:pPr>
    </w:p>
    <w:p w14:paraId="7FC14420" w14:textId="77777777" w:rsidR="001A42FF" w:rsidRDefault="001A42FF" w:rsidP="001A42FF">
      <w:pPr>
        <w:pStyle w:val="NoSpacing"/>
        <w:spacing w:line="360" w:lineRule="auto"/>
        <w:jc w:val="both"/>
        <w:rPr>
          <w:rFonts w:ascii="Times New Roman" w:hAnsi="Times New Roman"/>
          <w:sz w:val="24"/>
          <w:szCs w:val="24"/>
        </w:rPr>
      </w:pPr>
    </w:p>
    <w:p w14:paraId="345F8154" w14:textId="77777777" w:rsidR="001A42FF" w:rsidRPr="001A42FF" w:rsidRDefault="001A42FF" w:rsidP="001A42FF">
      <w:pPr>
        <w:pStyle w:val="NoSpacing"/>
        <w:spacing w:line="360" w:lineRule="auto"/>
        <w:jc w:val="both"/>
        <w:rPr>
          <w:rFonts w:ascii="Times New Roman" w:hAnsi="Times New Roman"/>
          <w:sz w:val="24"/>
          <w:szCs w:val="24"/>
        </w:rPr>
      </w:pPr>
      <w:r w:rsidRPr="001A42FF">
        <w:rPr>
          <w:rFonts w:ascii="Times New Roman" w:hAnsi="Times New Roman"/>
          <w:sz w:val="24"/>
          <w:szCs w:val="24"/>
        </w:rPr>
        <w:t>External Examiner(s)</w:t>
      </w:r>
    </w:p>
    <w:p w14:paraId="4EF1372D" w14:textId="77777777" w:rsidR="001A42FF" w:rsidRPr="001A42FF" w:rsidRDefault="001A42FF" w:rsidP="001A42FF">
      <w:pPr>
        <w:pStyle w:val="NoSpacing"/>
        <w:spacing w:line="360" w:lineRule="auto"/>
        <w:jc w:val="both"/>
        <w:rPr>
          <w:rFonts w:ascii="Times New Roman" w:hAnsi="Times New Roman"/>
          <w:sz w:val="24"/>
          <w:szCs w:val="24"/>
        </w:rPr>
      </w:pPr>
      <w:r w:rsidRPr="001A42FF">
        <w:rPr>
          <w:rFonts w:ascii="Times New Roman" w:hAnsi="Times New Roman"/>
          <w:sz w:val="24"/>
          <w:szCs w:val="24"/>
        </w:rPr>
        <w:t>1.</w:t>
      </w:r>
    </w:p>
    <w:p w14:paraId="16DE9404" w14:textId="77777777" w:rsidR="001A42FF" w:rsidRDefault="001A42FF" w:rsidP="001A42FF">
      <w:pPr>
        <w:pStyle w:val="NoSpacing"/>
        <w:spacing w:line="360" w:lineRule="auto"/>
        <w:jc w:val="both"/>
        <w:rPr>
          <w:rFonts w:ascii="Times New Roman" w:hAnsi="Times New Roman"/>
          <w:sz w:val="24"/>
          <w:szCs w:val="24"/>
        </w:rPr>
      </w:pPr>
      <w:r w:rsidRPr="001A42FF">
        <w:rPr>
          <w:rFonts w:ascii="Times New Roman" w:hAnsi="Times New Roman"/>
          <w:sz w:val="24"/>
          <w:szCs w:val="24"/>
        </w:rPr>
        <w:t>2.</w:t>
      </w:r>
    </w:p>
    <w:p w14:paraId="73E108AF" w14:textId="77777777" w:rsidR="001A42FF" w:rsidRPr="001A42FF" w:rsidRDefault="001A42FF" w:rsidP="001A42FF">
      <w:pPr>
        <w:pStyle w:val="NoSpacing"/>
        <w:spacing w:line="360" w:lineRule="auto"/>
        <w:jc w:val="both"/>
        <w:rPr>
          <w:rFonts w:ascii="Times New Roman" w:hAnsi="Times New Roman"/>
          <w:sz w:val="24"/>
          <w:szCs w:val="24"/>
        </w:rPr>
      </w:pPr>
    </w:p>
    <w:p w14:paraId="1B171A5C" w14:textId="77777777" w:rsidR="001A42FF" w:rsidRPr="001A42FF" w:rsidRDefault="001A42FF" w:rsidP="001A42FF">
      <w:pPr>
        <w:pStyle w:val="NoSpacing"/>
        <w:spacing w:line="360" w:lineRule="auto"/>
        <w:jc w:val="both"/>
        <w:rPr>
          <w:rFonts w:ascii="Times New Roman" w:hAnsi="Times New Roman"/>
          <w:sz w:val="24"/>
          <w:szCs w:val="24"/>
        </w:rPr>
      </w:pPr>
      <w:proofErr w:type="spellStart"/>
      <w:proofErr w:type="gramStart"/>
      <w:r w:rsidRPr="001A42FF">
        <w:rPr>
          <w:rFonts w:ascii="Times New Roman" w:hAnsi="Times New Roman"/>
          <w:sz w:val="24"/>
          <w:szCs w:val="24"/>
        </w:rPr>
        <w:t>Place:A</w:t>
      </w:r>
      <w:proofErr w:type="gramEnd"/>
      <w:r w:rsidRPr="001A42FF">
        <w:rPr>
          <w:rFonts w:ascii="Times New Roman" w:hAnsi="Times New Roman"/>
          <w:sz w:val="24"/>
          <w:szCs w:val="24"/>
        </w:rPr>
        <w:t>.P.Shah</w:t>
      </w:r>
      <w:proofErr w:type="spellEnd"/>
      <w:r w:rsidRPr="001A42FF">
        <w:rPr>
          <w:rFonts w:ascii="Times New Roman" w:hAnsi="Times New Roman"/>
          <w:sz w:val="24"/>
          <w:szCs w:val="24"/>
        </w:rPr>
        <w:t xml:space="preserve"> Institute of Technology, Thane</w:t>
      </w:r>
    </w:p>
    <w:p w14:paraId="605B0DC4" w14:textId="77777777" w:rsidR="00BA40AD" w:rsidRDefault="001A42FF" w:rsidP="001A42FF">
      <w:pPr>
        <w:pStyle w:val="NoSpacing"/>
        <w:spacing w:line="360" w:lineRule="auto"/>
        <w:jc w:val="both"/>
        <w:rPr>
          <w:rFonts w:ascii="Times New Roman" w:hAnsi="Times New Roman"/>
          <w:sz w:val="24"/>
          <w:szCs w:val="24"/>
        </w:rPr>
      </w:pPr>
      <w:r w:rsidRPr="001A42FF">
        <w:rPr>
          <w:rFonts w:ascii="Times New Roman" w:hAnsi="Times New Roman"/>
          <w:sz w:val="24"/>
          <w:szCs w:val="24"/>
        </w:rPr>
        <w:t>Date:</w:t>
      </w:r>
    </w:p>
    <w:p w14:paraId="202C09F2" w14:textId="512BCAC9" w:rsidR="001A42FF" w:rsidRDefault="001A42FF">
      <w:pPr>
        <w:tabs>
          <w:tab w:val="left" w:pos="3533"/>
        </w:tabs>
        <w:ind w:right="-521"/>
        <w:jc w:val="center"/>
        <w:rPr>
          <w:rFonts w:ascii="Times New Roman" w:hAnsi="Times New Roman" w:cs="Times New Roman"/>
          <w:b/>
          <w:sz w:val="26"/>
          <w:szCs w:val="26"/>
        </w:rPr>
      </w:pPr>
    </w:p>
    <w:p w14:paraId="1C246603" w14:textId="3B6A36F7" w:rsidR="00AB5ED8" w:rsidRDefault="00AB5ED8">
      <w:pPr>
        <w:tabs>
          <w:tab w:val="left" w:pos="3533"/>
        </w:tabs>
        <w:ind w:right="-521"/>
        <w:jc w:val="center"/>
        <w:rPr>
          <w:rFonts w:ascii="Times New Roman" w:hAnsi="Times New Roman" w:cs="Times New Roman"/>
          <w:b/>
          <w:sz w:val="26"/>
          <w:szCs w:val="26"/>
        </w:rPr>
      </w:pPr>
    </w:p>
    <w:p w14:paraId="74CB6C35" w14:textId="77777777" w:rsidR="00AB5ED8" w:rsidRDefault="00AB5ED8">
      <w:pPr>
        <w:tabs>
          <w:tab w:val="left" w:pos="3533"/>
        </w:tabs>
        <w:ind w:right="-521"/>
        <w:jc w:val="center"/>
        <w:rPr>
          <w:rFonts w:ascii="Times New Roman" w:hAnsi="Times New Roman" w:cs="Times New Roman"/>
          <w:b/>
          <w:sz w:val="26"/>
          <w:szCs w:val="26"/>
        </w:rPr>
      </w:pPr>
    </w:p>
    <w:p w14:paraId="54865869" w14:textId="77777777" w:rsidR="00BA40AD" w:rsidRDefault="00BA40AD">
      <w:pPr>
        <w:tabs>
          <w:tab w:val="left" w:pos="3533"/>
        </w:tabs>
        <w:ind w:right="-521"/>
        <w:jc w:val="center"/>
        <w:rPr>
          <w:rFonts w:ascii="Times New Roman" w:hAnsi="Times New Roman" w:cs="Times New Roman"/>
          <w:b/>
          <w:sz w:val="26"/>
          <w:szCs w:val="26"/>
        </w:rPr>
      </w:pPr>
      <w:r>
        <w:rPr>
          <w:rFonts w:ascii="Times New Roman" w:hAnsi="Times New Roman" w:cs="Times New Roman"/>
          <w:b/>
          <w:sz w:val="26"/>
          <w:szCs w:val="26"/>
        </w:rPr>
        <w:lastRenderedPageBreak/>
        <w:t>TABLE OF CONTENTS</w:t>
      </w:r>
    </w:p>
    <w:p w14:paraId="40FAA9A2" w14:textId="77777777" w:rsidR="00BA40AD" w:rsidRDefault="00BA40AD">
      <w:pPr>
        <w:tabs>
          <w:tab w:val="left" w:pos="3533"/>
        </w:tabs>
        <w:ind w:right="-521"/>
        <w:jc w:val="center"/>
        <w:rPr>
          <w:rFonts w:ascii="Times New Roman" w:hAnsi="Times New Roman" w:cs="Times New Roman"/>
          <w:b/>
          <w:sz w:val="26"/>
          <w:szCs w:val="26"/>
        </w:rPr>
      </w:pPr>
    </w:p>
    <w:p w14:paraId="6B4A7E7F" w14:textId="77777777" w:rsidR="00BA40AD" w:rsidRDefault="00BA40AD" w:rsidP="00FB5D70">
      <w:pPr>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Introduction.......................................................................................................... 1</w:t>
      </w:r>
    </w:p>
    <w:p w14:paraId="23E3B564" w14:textId="77777777" w:rsidR="00BA40AD" w:rsidRDefault="00BA40AD" w:rsidP="00FB5D70">
      <w:pPr>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Purpose..................................................................................................... 1</w:t>
      </w:r>
    </w:p>
    <w:p w14:paraId="71B27C7D" w14:textId="77777777" w:rsidR="00BA40AD" w:rsidRDefault="00BA40AD" w:rsidP="00FB5D70">
      <w:pPr>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Objectives................................................................................................. 1</w:t>
      </w:r>
    </w:p>
    <w:p w14:paraId="675ECC55" w14:textId="77777777" w:rsidR="00BA40AD" w:rsidRDefault="00BA40AD" w:rsidP="00FB5D70">
      <w:pPr>
        <w:numPr>
          <w:ilvl w:val="1"/>
          <w:numId w:val="2"/>
        </w:numPr>
        <w:spacing w:line="360" w:lineRule="auto"/>
        <w:rPr>
          <w:rFonts w:ascii="Times New Roman" w:hAnsi="Times New Roman" w:cs="Times New Roman"/>
          <w:sz w:val="24"/>
          <w:szCs w:val="24"/>
        </w:rPr>
      </w:pPr>
      <w:r>
        <w:rPr>
          <w:rFonts w:ascii="Times New Roman" w:hAnsi="Times New Roman" w:cs="Times New Roman"/>
          <w:sz w:val="24"/>
          <w:szCs w:val="24"/>
        </w:rPr>
        <w:t>Scope........................................................................................................ 2</w:t>
      </w:r>
    </w:p>
    <w:p w14:paraId="3AD1BBB6" w14:textId="77777777" w:rsidR="001A42FF" w:rsidRDefault="001A42FF" w:rsidP="00FB5D70">
      <w:pPr>
        <w:numPr>
          <w:ilvl w:val="0"/>
          <w:numId w:val="2"/>
        </w:numPr>
        <w:tabs>
          <w:tab w:val="center" w:pos="4320"/>
        </w:tabs>
        <w:spacing w:line="360" w:lineRule="auto"/>
        <w:rPr>
          <w:rFonts w:ascii="Times New Roman" w:hAnsi="Times New Roman" w:cs="Times New Roman"/>
          <w:sz w:val="24"/>
          <w:szCs w:val="24"/>
        </w:rPr>
      </w:pPr>
      <w:r>
        <w:rPr>
          <w:rFonts w:ascii="Times New Roman" w:hAnsi="Times New Roman" w:cs="Times New Roman"/>
          <w:sz w:val="24"/>
          <w:szCs w:val="24"/>
        </w:rPr>
        <w:t xml:space="preserve">Problem Definition………………….................................................................... </w:t>
      </w:r>
      <w:r w:rsidR="00131C78">
        <w:rPr>
          <w:rFonts w:ascii="Times New Roman" w:hAnsi="Times New Roman" w:cs="Times New Roman"/>
          <w:sz w:val="24"/>
          <w:szCs w:val="24"/>
        </w:rPr>
        <w:t>3</w:t>
      </w:r>
    </w:p>
    <w:p w14:paraId="1B1AFF00" w14:textId="77777777" w:rsidR="001A42FF" w:rsidRDefault="009D01E4" w:rsidP="00FB5D70">
      <w:pPr>
        <w:numPr>
          <w:ilvl w:val="0"/>
          <w:numId w:val="2"/>
        </w:numPr>
        <w:tabs>
          <w:tab w:val="center" w:pos="4320"/>
        </w:tabs>
        <w:spacing w:line="360" w:lineRule="auto"/>
        <w:rPr>
          <w:rFonts w:ascii="Times New Roman" w:hAnsi="Times New Roman" w:cs="Times New Roman"/>
          <w:sz w:val="24"/>
          <w:szCs w:val="24"/>
        </w:rPr>
      </w:pPr>
      <w:r>
        <w:rPr>
          <w:rFonts w:ascii="Times New Roman" w:hAnsi="Times New Roman" w:cs="Times New Roman"/>
          <w:sz w:val="24"/>
          <w:szCs w:val="24"/>
        </w:rPr>
        <w:t>Proposed System………...</w:t>
      </w:r>
      <w:r w:rsidR="001A42FF">
        <w:rPr>
          <w:rFonts w:ascii="Times New Roman" w:hAnsi="Times New Roman" w:cs="Times New Roman"/>
          <w:sz w:val="24"/>
          <w:szCs w:val="24"/>
        </w:rPr>
        <w:t xml:space="preserve">.................................................................................... </w:t>
      </w:r>
      <w:r w:rsidR="00131C78">
        <w:rPr>
          <w:rFonts w:ascii="Times New Roman" w:hAnsi="Times New Roman" w:cs="Times New Roman"/>
          <w:sz w:val="24"/>
          <w:szCs w:val="24"/>
        </w:rPr>
        <w:t>4</w:t>
      </w:r>
    </w:p>
    <w:p w14:paraId="75B55A38" w14:textId="77777777" w:rsidR="009D01E4" w:rsidRPr="001A42FF" w:rsidRDefault="009D01E4" w:rsidP="009D01E4">
      <w:pPr>
        <w:numPr>
          <w:ilvl w:val="1"/>
          <w:numId w:val="2"/>
        </w:numPr>
        <w:tabs>
          <w:tab w:val="center" w:pos="4320"/>
        </w:tabs>
        <w:spacing w:line="360" w:lineRule="auto"/>
        <w:rPr>
          <w:rFonts w:ascii="Times New Roman" w:hAnsi="Times New Roman" w:cs="Times New Roman"/>
          <w:sz w:val="24"/>
          <w:szCs w:val="24"/>
        </w:rPr>
      </w:pPr>
      <w:r>
        <w:rPr>
          <w:rFonts w:ascii="Times New Roman" w:hAnsi="Times New Roman" w:cs="Times New Roman"/>
          <w:sz w:val="24"/>
          <w:szCs w:val="24"/>
        </w:rPr>
        <w:t xml:space="preserve"> Features and Functionality………………………………………………</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4</w:t>
      </w:r>
    </w:p>
    <w:p w14:paraId="49531187" w14:textId="77777777" w:rsidR="00BA40AD" w:rsidRPr="001A42FF" w:rsidRDefault="001A42FF" w:rsidP="00FB5D70">
      <w:pPr>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Project Outcomes.................................................................................................. </w:t>
      </w:r>
      <w:r w:rsidR="00131C78">
        <w:rPr>
          <w:rFonts w:ascii="Times New Roman" w:hAnsi="Times New Roman" w:cs="Times New Roman"/>
          <w:sz w:val="24"/>
          <w:szCs w:val="24"/>
        </w:rPr>
        <w:t>7</w:t>
      </w:r>
    </w:p>
    <w:p w14:paraId="12D43333" w14:textId="77777777" w:rsidR="00131C78" w:rsidRDefault="001A42FF" w:rsidP="00FB5D70">
      <w:pPr>
        <w:numPr>
          <w:ilvl w:val="0"/>
          <w:numId w:val="2"/>
        </w:numPr>
        <w:spacing w:line="360" w:lineRule="auto"/>
        <w:rPr>
          <w:rFonts w:ascii="Times New Roman" w:hAnsi="Times New Roman" w:cs="Times New Roman"/>
          <w:sz w:val="24"/>
          <w:szCs w:val="24"/>
        </w:rPr>
      </w:pPr>
      <w:r w:rsidRPr="00131C78">
        <w:rPr>
          <w:rFonts w:ascii="Times New Roman" w:hAnsi="Times New Roman" w:cs="Times New Roman"/>
          <w:sz w:val="24"/>
          <w:szCs w:val="24"/>
        </w:rPr>
        <w:t>Software Requirements .</w:t>
      </w:r>
      <w:r w:rsidR="00BA40AD" w:rsidRPr="00131C78">
        <w:rPr>
          <w:rFonts w:ascii="Times New Roman" w:hAnsi="Times New Roman" w:cs="Times New Roman"/>
          <w:sz w:val="24"/>
          <w:szCs w:val="24"/>
        </w:rPr>
        <w:t xml:space="preserve">....................................................................................... </w:t>
      </w:r>
      <w:r w:rsidR="00131C78">
        <w:rPr>
          <w:rFonts w:ascii="Times New Roman" w:hAnsi="Times New Roman" w:cs="Times New Roman"/>
          <w:sz w:val="24"/>
          <w:szCs w:val="24"/>
        </w:rPr>
        <w:t>8</w:t>
      </w:r>
    </w:p>
    <w:p w14:paraId="71BCE61E" w14:textId="77777777" w:rsidR="00FB5D70" w:rsidRPr="00131C78" w:rsidRDefault="001A42FF" w:rsidP="00FB5D70">
      <w:pPr>
        <w:numPr>
          <w:ilvl w:val="0"/>
          <w:numId w:val="2"/>
        </w:numPr>
        <w:spacing w:line="360" w:lineRule="auto"/>
        <w:rPr>
          <w:rFonts w:ascii="Times New Roman" w:hAnsi="Times New Roman" w:cs="Times New Roman"/>
          <w:sz w:val="24"/>
          <w:szCs w:val="24"/>
        </w:rPr>
      </w:pPr>
      <w:r w:rsidRPr="00131C78">
        <w:rPr>
          <w:rFonts w:ascii="Times New Roman" w:hAnsi="Times New Roman" w:cs="Times New Roman"/>
          <w:sz w:val="24"/>
          <w:szCs w:val="24"/>
        </w:rPr>
        <w:t>Project Design........................................................................................................</w:t>
      </w:r>
      <w:r w:rsidR="00131C78">
        <w:rPr>
          <w:rFonts w:ascii="Times New Roman" w:hAnsi="Times New Roman" w:cs="Times New Roman"/>
          <w:sz w:val="24"/>
          <w:szCs w:val="24"/>
        </w:rPr>
        <w:t>9</w:t>
      </w:r>
    </w:p>
    <w:p w14:paraId="76D50EBF" w14:textId="77777777" w:rsidR="001A42FF" w:rsidRDefault="00FB5D70" w:rsidP="00FB5D70">
      <w:pPr>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Project Scheduling..................................................................................................</w:t>
      </w:r>
      <w:r w:rsidR="00131C78">
        <w:rPr>
          <w:rFonts w:ascii="Times New Roman" w:hAnsi="Times New Roman" w:cs="Times New Roman"/>
          <w:sz w:val="24"/>
          <w:szCs w:val="24"/>
        </w:rPr>
        <w:t>1</w:t>
      </w:r>
      <w:r>
        <w:rPr>
          <w:rFonts w:ascii="Times New Roman" w:hAnsi="Times New Roman" w:cs="Times New Roman"/>
          <w:sz w:val="24"/>
          <w:szCs w:val="24"/>
        </w:rPr>
        <w:t>5</w:t>
      </w:r>
      <w:r w:rsidR="001A42FF">
        <w:rPr>
          <w:rFonts w:ascii="Times New Roman" w:hAnsi="Times New Roman" w:cs="Times New Roman"/>
          <w:sz w:val="24"/>
          <w:szCs w:val="24"/>
        </w:rPr>
        <w:t xml:space="preserve"> </w:t>
      </w:r>
    </w:p>
    <w:p w14:paraId="66A3AD58" w14:textId="77777777" w:rsidR="00BA40AD" w:rsidRDefault="00BA40AD" w:rsidP="00FB5D70">
      <w:pPr>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Conclusion............................................................................................................</w:t>
      </w:r>
      <w:r w:rsidR="00131C78">
        <w:rPr>
          <w:rFonts w:ascii="Times New Roman" w:hAnsi="Times New Roman" w:cs="Times New Roman"/>
          <w:sz w:val="24"/>
          <w:szCs w:val="24"/>
        </w:rPr>
        <w:t>..16</w:t>
      </w:r>
    </w:p>
    <w:p w14:paraId="303E01D4" w14:textId="77777777" w:rsidR="00FB5D70" w:rsidRDefault="00FB5D70" w:rsidP="00FB5D70">
      <w:pPr>
        <w:spacing w:line="100" w:lineRule="atLeast"/>
        <w:ind w:left="720"/>
        <w:rPr>
          <w:rFonts w:ascii="Times New Roman" w:hAnsi="Times New Roman" w:cs="Times New Roman"/>
          <w:sz w:val="24"/>
          <w:szCs w:val="24"/>
        </w:rPr>
      </w:pPr>
    </w:p>
    <w:p w14:paraId="55D8FB54" w14:textId="77777777" w:rsidR="00FB5D70" w:rsidRDefault="00FB5D70" w:rsidP="00FB5D70">
      <w:pPr>
        <w:spacing w:line="100" w:lineRule="atLeast"/>
        <w:ind w:left="720"/>
        <w:rPr>
          <w:rFonts w:ascii="Times New Roman" w:hAnsi="Times New Roman" w:cs="Times New Roman"/>
          <w:sz w:val="24"/>
          <w:szCs w:val="24"/>
        </w:rPr>
      </w:pPr>
    </w:p>
    <w:p w14:paraId="002EB324" w14:textId="77777777" w:rsidR="00FB5D70" w:rsidRDefault="00FB5D70" w:rsidP="00FB5D70">
      <w:pPr>
        <w:spacing w:line="100" w:lineRule="atLeast"/>
        <w:ind w:left="720"/>
        <w:rPr>
          <w:rFonts w:ascii="Times New Roman" w:hAnsi="Times New Roman" w:cs="Times New Roman"/>
          <w:sz w:val="24"/>
          <w:szCs w:val="24"/>
        </w:rPr>
      </w:pPr>
    </w:p>
    <w:p w14:paraId="1A9B1597" w14:textId="77777777" w:rsidR="00FB5D70" w:rsidRDefault="00FB5D70">
      <w:pPr>
        <w:spacing w:line="100" w:lineRule="atLeast"/>
        <w:rPr>
          <w:rFonts w:ascii="Times New Roman" w:hAnsi="Times New Roman" w:cs="Times New Roman"/>
          <w:sz w:val="24"/>
          <w:szCs w:val="24"/>
        </w:rPr>
      </w:pPr>
      <w:r>
        <w:rPr>
          <w:rFonts w:ascii="Times New Roman" w:hAnsi="Times New Roman" w:cs="Times New Roman"/>
          <w:sz w:val="24"/>
          <w:szCs w:val="24"/>
        </w:rPr>
        <w:t>References</w:t>
      </w:r>
    </w:p>
    <w:p w14:paraId="4A980D76" w14:textId="77777777" w:rsidR="00BA40AD" w:rsidRDefault="00BA40AD">
      <w:pPr>
        <w:spacing w:line="100" w:lineRule="atLeast"/>
      </w:pPr>
      <w:r>
        <w:rPr>
          <w:rFonts w:ascii="Times New Roman" w:hAnsi="Times New Roman" w:cs="Times New Roman"/>
          <w:sz w:val="24"/>
          <w:szCs w:val="24"/>
        </w:rPr>
        <w:t>Acknowledgement</w:t>
      </w:r>
    </w:p>
    <w:p w14:paraId="46493446" w14:textId="77777777" w:rsidR="00BA40AD" w:rsidRDefault="00BA40AD">
      <w:pPr>
        <w:spacing w:line="100" w:lineRule="atLeast"/>
      </w:pPr>
    </w:p>
    <w:p w14:paraId="01674DA1" w14:textId="77777777" w:rsidR="00007603" w:rsidRDefault="00007603">
      <w:pPr>
        <w:spacing w:line="100" w:lineRule="atLeast"/>
      </w:pPr>
    </w:p>
    <w:p w14:paraId="7319D80D" w14:textId="77777777" w:rsidR="00007603" w:rsidRDefault="00007603">
      <w:pPr>
        <w:spacing w:line="100" w:lineRule="atLeast"/>
      </w:pPr>
    </w:p>
    <w:p w14:paraId="41825E43" w14:textId="77777777" w:rsidR="00007603" w:rsidRDefault="00007603">
      <w:pPr>
        <w:spacing w:line="100" w:lineRule="atLeast"/>
      </w:pPr>
    </w:p>
    <w:p w14:paraId="4167192A" w14:textId="77777777" w:rsidR="00007603" w:rsidRDefault="00007603">
      <w:pPr>
        <w:spacing w:line="100" w:lineRule="atLeast"/>
      </w:pPr>
    </w:p>
    <w:p w14:paraId="2B3D3E85" w14:textId="77777777" w:rsidR="00007603" w:rsidRDefault="00007603">
      <w:pPr>
        <w:spacing w:line="100" w:lineRule="atLeast"/>
      </w:pPr>
    </w:p>
    <w:p w14:paraId="67943B1F" w14:textId="77777777" w:rsidR="00007603" w:rsidRDefault="00007603">
      <w:pPr>
        <w:spacing w:line="100" w:lineRule="atLeast"/>
        <w:rPr>
          <w:rFonts w:ascii="Times New Roman" w:hAnsi="Times New Roman" w:cs="Times New Roman"/>
          <w:b/>
          <w:bCs/>
          <w:sz w:val="32"/>
          <w:szCs w:val="32"/>
        </w:rPr>
      </w:pPr>
      <w:r>
        <w:lastRenderedPageBreak/>
        <w:t xml:space="preserve"> </w:t>
      </w:r>
      <w:r>
        <w:rPr>
          <w:rFonts w:ascii="Times New Roman" w:hAnsi="Times New Roman" w:cs="Times New Roman"/>
          <w:sz w:val="32"/>
          <w:szCs w:val="32"/>
        </w:rPr>
        <w:t xml:space="preserve"> </w:t>
      </w:r>
      <w:r>
        <w:rPr>
          <w:rFonts w:ascii="Times New Roman" w:hAnsi="Times New Roman" w:cs="Times New Roman"/>
          <w:b/>
          <w:bCs/>
          <w:sz w:val="32"/>
          <w:szCs w:val="32"/>
        </w:rPr>
        <w:t>Chapter 1</w:t>
      </w:r>
    </w:p>
    <w:p w14:paraId="3CAD070D" w14:textId="77777777" w:rsidR="001A1FD1" w:rsidRDefault="001A1FD1">
      <w:pPr>
        <w:spacing w:line="100" w:lineRule="atLeast"/>
        <w:rPr>
          <w:rFonts w:ascii="Times New Roman" w:hAnsi="Times New Roman" w:cs="Times New Roman"/>
          <w:b/>
          <w:bCs/>
          <w:sz w:val="28"/>
          <w:szCs w:val="28"/>
        </w:rPr>
      </w:pPr>
      <w:r>
        <w:rPr>
          <w:rFonts w:ascii="Times New Roman" w:hAnsi="Times New Roman" w:cs="Times New Roman"/>
          <w:b/>
          <w:bCs/>
          <w:sz w:val="32"/>
          <w:szCs w:val="32"/>
        </w:rPr>
        <w:t xml:space="preserve"> </w:t>
      </w:r>
      <w:r w:rsidR="003A7EA2">
        <w:rPr>
          <w:rFonts w:ascii="Times New Roman" w:hAnsi="Times New Roman" w:cs="Times New Roman"/>
          <w:b/>
          <w:bCs/>
          <w:sz w:val="32"/>
          <w:szCs w:val="32"/>
        </w:rPr>
        <w:t xml:space="preserve"> </w:t>
      </w:r>
      <w:r>
        <w:rPr>
          <w:rFonts w:ascii="Times New Roman" w:hAnsi="Times New Roman" w:cs="Times New Roman"/>
          <w:b/>
          <w:bCs/>
          <w:sz w:val="28"/>
          <w:szCs w:val="28"/>
        </w:rPr>
        <w:t>Introduction:</w:t>
      </w:r>
    </w:p>
    <w:p w14:paraId="54F4620D" w14:textId="77777777" w:rsidR="001A1FD1" w:rsidRPr="00FC6EB4" w:rsidRDefault="001A1FD1" w:rsidP="00D4352F">
      <w:pPr>
        <w:spacing w:line="100" w:lineRule="atLeast"/>
        <w:jc w:val="both"/>
        <w:rPr>
          <w:rFonts w:ascii="Times New Roman" w:hAnsi="Times New Roman" w:cs="Times New Roman"/>
          <w:sz w:val="26"/>
          <w:szCs w:val="26"/>
        </w:rPr>
      </w:pPr>
      <w:r w:rsidRPr="00FC6EB4">
        <w:rPr>
          <w:rFonts w:ascii="Times New Roman" w:hAnsi="Times New Roman" w:cs="Times New Roman"/>
          <w:sz w:val="26"/>
          <w:szCs w:val="26"/>
        </w:rPr>
        <w:t>Carpooling (also car-sharing, ride-sharing and lift-sharing)</w:t>
      </w:r>
      <w:r w:rsidR="007A0062">
        <w:rPr>
          <w:rFonts w:ascii="Times New Roman" w:hAnsi="Times New Roman" w:cs="Times New Roman"/>
          <w:sz w:val="26"/>
          <w:szCs w:val="26"/>
        </w:rPr>
        <w:t xml:space="preserve"> </w:t>
      </w:r>
      <w:r w:rsidRPr="00FC6EB4">
        <w:rPr>
          <w:rFonts w:ascii="Times New Roman" w:hAnsi="Times New Roman" w:cs="Times New Roman"/>
          <w:sz w:val="26"/>
          <w:szCs w:val="26"/>
        </w:rPr>
        <w:t>is</w:t>
      </w:r>
      <w:r w:rsidR="007A0062">
        <w:rPr>
          <w:rFonts w:ascii="Times New Roman" w:hAnsi="Times New Roman" w:cs="Times New Roman"/>
          <w:sz w:val="26"/>
          <w:szCs w:val="26"/>
        </w:rPr>
        <w:t xml:space="preserve"> </w:t>
      </w:r>
      <w:r w:rsidRPr="00FC6EB4">
        <w:rPr>
          <w:rFonts w:ascii="Times New Roman" w:hAnsi="Times New Roman" w:cs="Times New Roman"/>
          <w:sz w:val="26"/>
          <w:szCs w:val="26"/>
        </w:rPr>
        <w:t xml:space="preserve">the sharing             </w:t>
      </w:r>
      <w:r w:rsidR="003A7EA2" w:rsidRPr="00FC6EB4">
        <w:rPr>
          <w:rFonts w:ascii="Times New Roman" w:hAnsi="Times New Roman" w:cs="Times New Roman"/>
          <w:sz w:val="26"/>
          <w:szCs w:val="26"/>
        </w:rPr>
        <w:t xml:space="preserve">          </w:t>
      </w:r>
      <w:r w:rsidRPr="00FC6EB4">
        <w:rPr>
          <w:rFonts w:ascii="Times New Roman" w:hAnsi="Times New Roman" w:cs="Times New Roman"/>
          <w:sz w:val="26"/>
          <w:szCs w:val="26"/>
        </w:rPr>
        <w:t>of car journeys so that more than one person travels in a car, and prevents the need for others to have to drive to a location themselves.</w:t>
      </w:r>
      <w:r w:rsidR="003A7EA2" w:rsidRPr="00FC6EB4">
        <w:rPr>
          <w:sz w:val="26"/>
          <w:szCs w:val="26"/>
        </w:rPr>
        <w:t xml:space="preserve"> </w:t>
      </w:r>
      <w:r w:rsidR="003A7EA2" w:rsidRPr="00FC6EB4">
        <w:rPr>
          <w:rFonts w:ascii="Times New Roman" w:hAnsi="Times New Roman" w:cs="Times New Roman"/>
          <w:sz w:val="26"/>
          <w:szCs w:val="26"/>
        </w:rPr>
        <w:t>By having more people using one vehicle, carpooling reduces each person's travel costs such as: fuel costs, tolls, and the stress of driving. Carpooling is also a more environmentally friendly and sustainable way to travel as sharing journeys reduces air pollution, carbon emissions, traffic congestion on the roads, and the need for parking spaces.</w:t>
      </w:r>
      <w:r w:rsidR="003A7EA2" w:rsidRPr="00FC6EB4">
        <w:rPr>
          <w:sz w:val="26"/>
          <w:szCs w:val="26"/>
        </w:rPr>
        <w:t xml:space="preserve"> </w:t>
      </w:r>
      <w:r w:rsidR="003A7EA2" w:rsidRPr="00FC6EB4">
        <w:rPr>
          <w:rFonts w:ascii="Times New Roman" w:hAnsi="Times New Roman" w:cs="Times New Roman"/>
          <w:sz w:val="26"/>
          <w:szCs w:val="26"/>
        </w:rPr>
        <w:t>Authorities often encourage carpooling, especially during periods of high pollution or high fuel prices.</w:t>
      </w:r>
    </w:p>
    <w:p w14:paraId="3E626EE1" w14:textId="77777777" w:rsidR="003A7EA2" w:rsidRDefault="003A7EA2" w:rsidP="00D4352F">
      <w:pPr>
        <w:spacing w:line="100" w:lineRule="atLeast"/>
        <w:jc w:val="both"/>
        <w:rPr>
          <w:rFonts w:ascii="Times New Roman" w:hAnsi="Times New Roman" w:cs="Times New Roman"/>
          <w:sz w:val="24"/>
          <w:szCs w:val="24"/>
        </w:rPr>
      </w:pPr>
    </w:p>
    <w:p w14:paraId="614485A1" w14:textId="77777777" w:rsidR="003A7EA2" w:rsidRDefault="003A7EA2" w:rsidP="00D4352F">
      <w:pPr>
        <w:spacing w:line="100" w:lineRule="atLeast"/>
        <w:jc w:val="both"/>
        <w:rPr>
          <w:rFonts w:ascii="Times New Roman" w:hAnsi="Times New Roman" w:cs="Times New Roman"/>
          <w:b/>
          <w:bCs/>
          <w:sz w:val="26"/>
          <w:szCs w:val="26"/>
        </w:rPr>
      </w:pPr>
      <w:r>
        <w:rPr>
          <w:rFonts w:ascii="Times New Roman" w:hAnsi="Times New Roman" w:cs="Times New Roman"/>
          <w:sz w:val="24"/>
          <w:szCs w:val="24"/>
        </w:rPr>
        <w:t xml:space="preserve"> </w:t>
      </w:r>
      <w:r w:rsidR="00333EB0" w:rsidRPr="00333EB0">
        <w:rPr>
          <w:rFonts w:ascii="Times New Roman" w:hAnsi="Times New Roman" w:cs="Times New Roman"/>
          <w:b/>
          <w:bCs/>
          <w:sz w:val="26"/>
          <w:szCs w:val="26"/>
        </w:rPr>
        <w:t>1.1</w:t>
      </w:r>
      <w:r w:rsidR="0071476E">
        <w:rPr>
          <w:rFonts w:ascii="Times New Roman" w:hAnsi="Times New Roman" w:cs="Times New Roman"/>
          <w:b/>
          <w:bCs/>
          <w:sz w:val="26"/>
          <w:szCs w:val="26"/>
        </w:rPr>
        <w:t xml:space="preserve">   </w:t>
      </w:r>
      <w:r>
        <w:rPr>
          <w:rFonts w:ascii="Times New Roman" w:hAnsi="Times New Roman" w:cs="Times New Roman"/>
          <w:b/>
          <w:bCs/>
          <w:sz w:val="26"/>
          <w:szCs w:val="26"/>
        </w:rPr>
        <w:t>Purpose:</w:t>
      </w:r>
    </w:p>
    <w:p w14:paraId="1CC74DCD" w14:textId="77777777" w:rsidR="003A7EA2" w:rsidRPr="00FC6EB4" w:rsidRDefault="00333EB0" w:rsidP="00D4352F">
      <w:pPr>
        <w:numPr>
          <w:ilvl w:val="0"/>
          <w:numId w:val="4"/>
        </w:numPr>
        <w:spacing w:line="100" w:lineRule="atLeast"/>
        <w:jc w:val="both"/>
        <w:rPr>
          <w:rFonts w:ascii="Times New Roman" w:hAnsi="Times New Roman" w:cs="Times New Roman"/>
          <w:sz w:val="26"/>
          <w:szCs w:val="26"/>
        </w:rPr>
      </w:pPr>
      <w:r w:rsidRPr="00FC6EB4">
        <w:rPr>
          <w:rFonts w:ascii="Times New Roman" w:hAnsi="Times New Roman" w:cs="Times New Roman"/>
          <w:sz w:val="26"/>
          <w:szCs w:val="26"/>
        </w:rPr>
        <w:t>The carpooling system merges multiple new people in a car which leads                to meet new people in a car, reduces air pollution and noise pollution.</w:t>
      </w:r>
    </w:p>
    <w:p w14:paraId="250082EC" w14:textId="77777777" w:rsidR="00333EB0" w:rsidRPr="00FC6EB4" w:rsidRDefault="00333EB0" w:rsidP="00D4352F">
      <w:pPr>
        <w:numPr>
          <w:ilvl w:val="0"/>
          <w:numId w:val="4"/>
        </w:numPr>
        <w:spacing w:line="100" w:lineRule="atLeast"/>
        <w:jc w:val="both"/>
        <w:rPr>
          <w:rFonts w:ascii="Times New Roman" w:hAnsi="Times New Roman" w:cs="Times New Roman"/>
          <w:sz w:val="26"/>
          <w:szCs w:val="26"/>
        </w:rPr>
      </w:pPr>
      <w:r w:rsidRPr="00FC6EB4">
        <w:rPr>
          <w:rFonts w:ascii="Times New Roman" w:hAnsi="Times New Roman" w:cs="Times New Roman"/>
          <w:sz w:val="26"/>
          <w:szCs w:val="26"/>
        </w:rPr>
        <w:t>The carpooling system save economy of every people as they share                     their rides also share the cost with the other member in car.</w:t>
      </w:r>
    </w:p>
    <w:p w14:paraId="1FAB5C39" w14:textId="77777777" w:rsidR="00333EB0" w:rsidRPr="00FC6EB4" w:rsidRDefault="00333EB0" w:rsidP="00D4352F">
      <w:pPr>
        <w:numPr>
          <w:ilvl w:val="0"/>
          <w:numId w:val="4"/>
        </w:numPr>
        <w:spacing w:line="100" w:lineRule="atLeast"/>
        <w:jc w:val="both"/>
        <w:rPr>
          <w:rFonts w:ascii="Times New Roman" w:hAnsi="Times New Roman" w:cs="Times New Roman"/>
          <w:sz w:val="26"/>
          <w:szCs w:val="26"/>
        </w:rPr>
      </w:pPr>
      <w:r w:rsidRPr="00FC6EB4">
        <w:rPr>
          <w:rFonts w:ascii="Times New Roman" w:hAnsi="Times New Roman" w:cs="Times New Roman"/>
          <w:sz w:val="26"/>
          <w:szCs w:val="26"/>
        </w:rPr>
        <w:t>It will stop endless Spending money in travel.</w:t>
      </w:r>
    </w:p>
    <w:p w14:paraId="0BFDAAF0" w14:textId="77777777" w:rsidR="0071476E" w:rsidRDefault="0071476E" w:rsidP="00D4352F">
      <w:pPr>
        <w:spacing w:line="100" w:lineRule="atLeast"/>
        <w:ind w:left="912"/>
        <w:jc w:val="both"/>
        <w:rPr>
          <w:rFonts w:ascii="Times New Roman" w:hAnsi="Times New Roman" w:cs="Times New Roman"/>
          <w:sz w:val="24"/>
          <w:szCs w:val="24"/>
        </w:rPr>
      </w:pPr>
    </w:p>
    <w:p w14:paraId="1D935D75" w14:textId="77777777" w:rsidR="0071476E" w:rsidRDefault="0071476E" w:rsidP="00D4352F">
      <w:pPr>
        <w:spacing w:line="100" w:lineRule="atLeast"/>
        <w:ind w:left="912"/>
        <w:jc w:val="both"/>
        <w:rPr>
          <w:rFonts w:ascii="Times New Roman" w:hAnsi="Times New Roman" w:cs="Times New Roman"/>
          <w:sz w:val="24"/>
          <w:szCs w:val="24"/>
        </w:rPr>
      </w:pPr>
    </w:p>
    <w:p w14:paraId="397501AF" w14:textId="77777777" w:rsidR="0071476E" w:rsidRDefault="0071476E" w:rsidP="00D4352F">
      <w:pPr>
        <w:spacing w:line="100" w:lineRule="atLeast"/>
        <w:ind w:left="912"/>
        <w:jc w:val="both"/>
        <w:rPr>
          <w:rFonts w:ascii="Times New Roman" w:hAnsi="Times New Roman" w:cs="Times New Roman"/>
          <w:sz w:val="24"/>
          <w:szCs w:val="24"/>
        </w:rPr>
      </w:pPr>
    </w:p>
    <w:p w14:paraId="58CE688B" w14:textId="77777777" w:rsidR="0071476E" w:rsidRDefault="0071476E" w:rsidP="0071476E">
      <w:pPr>
        <w:spacing w:line="100" w:lineRule="atLeast"/>
        <w:ind w:left="912"/>
        <w:rPr>
          <w:rFonts w:ascii="Times New Roman" w:hAnsi="Times New Roman" w:cs="Times New Roman"/>
          <w:sz w:val="24"/>
          <w:szCs w:val="24"/>
        </w:rPr>
      </w:pPr>
    </w:p>
    <w:p w14:paraId="018D91C3" w14:textId="77777777" w:rsidR="0071476E" w:rsidRDefault="0071476E" w:rsidP="0071476E">
      <w:pPr>
        <w:spacing w:line="100" w:lineRule="atLeast"/>
        <w:ind w:left="912"/>
        <w:rPr>
          <w:rFonts w:ascii="Times New Roman" w:hAnsi="Times New Roman" w:cs="Times New Roman"/>
          <w:sz w:val="24"/>
          <w:szCs w:val="24"/>
        </w:rPr>
      </w:pPr>
    </w:p>
    <w:p w14:paraId="2F1DA395" w14:textId="77777777" w:rsidR="0071476E" w:rsidRDefault="0071476E" w:rsidP="0071476E">
      <w:pPr>
        <w:spacing w:line="100" w:lineRule="atLeast"/>
        <w:ind w:left="912"/>
        <w:rPr>
          <w:rFonts w:ascii="Times New Roman" w:hAnsi="Times New Roman" w:cs="Times New Roman"/>
          <w:sz w:val="24"/>
          <w:szCs w:val="24"/>
        </w:rPr>
      </w:pPr>
    </w:p>
    <w:p w14:paraId="1F195862" w14:textId="77777777" w:rsidR="0071476E" w:rsidRDefault="0071476E" w:rsidP="0071476E">
      <w:pPr>
        <w:spacing w:line="100" w:lineRule="atLeast"/>
        <w:ind w:left="912"/>
        <w:rPr>
          <w:rFonts w:ascii="Times New Roman" w:hAnsi="Times New Roman" w:cs="Times New Roman"/>
          <w:sz w:val="24"/>
          <w:szCs w:val="24"/>
        </w:rPr>
      </w:pPr>
    </w:p>
    <w:p w14:paraId="2A6070FF" w14:textId="77777777" w:rsidR="0071476E" w:rsidRDefault="0071476E" w:rsidP="0071476E">
      <w:pPr>
        <w:spacing w:line="100" w:lineRule="atLeast"/>
        <w:ind w:left="912"/>
        <w:rPr>
          <w:rFonts w:ascii="Times New Roman" w:hAnsi="Times New Roman" w:cs="Times New Roman"/>
          <w:sz w:val="24"/>
          <w:szCs w:val="24"/>
        </w:rPr>
      </w:pPr>
    </w:p>
    <w:p w14:paraId="50DBAA1C" w14:textId="77777777" w:rsidR="0071476E" w:rsidRDefault="0071476E" w:rsidP="0071476E">
      <w:pPr>
        <w:spacing w:line="100" w:lineRule="atLeast"/>
        <w:ind w:left="912"/>
        <w:rPr>
          <w:rFonts w:ascii="Times New Roman" w:hAnsi="Times New Roman" w:cs="Times New Roman"/>
          <w:sz w:val="24"/>
          <w:szCs w:val="24"/>
        </w:rPr>
      </w:pPr>
    </w:p>
    <w:p w14:paraId="1619D099" w14:textId="77777777" w:rsidR="0071476E" w:rsidRDefault="0071476E" w:rsidP="0071476E">
      <w:pPr>
        <w:spacing w:line="100" w:lineRule="atLeast"/>
        <w:ind w:left="912"/>
        <w:rPr>
          <w:rFonts w:ascii="Times New Roman" w:hAnsi="Times New Roman" w:cs="Times New Roman"/>
          <w:sz w:val="24"/>
          <w:szCs w:val="24"/>
        </w:rPr>
      </w:pPr>
    </w:p>
    <w:p w14:paraId="77644642" w14:textId="77777777" w:rsidR="0071476E" w:rsidRDefault="0071476E" w:rsidP="0071476E">
      <w:pPr>
        <w:spacing w:line="100" w:lineRule="atLeast"/>
        <w:ind w:left="912"/>
        <w:rPr>
          <w:rFonts w:ascii="Times New Roman" w:hAnsi="Times New Roman" w:cs="Times New Roman"/>
          <w:sz w:val="24"/>
          <w:szCs w:val="24"/>
        </w:rPr>
      </w:pPr>
    </w:p>
    <w:p w14:paraId="5CE85985" w14:textId="77777777" w:rsidR="0071476E" w:rsidRDefault="0071476E" w:rsidP="0071476E">
      <w:pPr>
        <w:spacing w:line="100" w:lineRule="atLeast"/>
        <w:ind w:left="912"/>
        <w:rPr>
          <w:rFonts w:ascii="Times New Roman" w:hAnsi="Times New Roman" w:cs="Times New Roman"/>
          <w:sz w:val="24"/>
          <w:szCs w:val="24"/>
        </w:rPr>
      </w:pPr>
    </w:p>
    <w:p w14:paraId="58BF33C8" w14:textId="77777777" w:rsidR="0071476E" w:rsidRDefault="0071476E" w:rsidP="0071476E">
      <w:pPr>
        <w:spacing w:line="100" w:lineRule="atLeast"/>
        <w:ind w:left="912"/>
        <w:rPr>
          <w:rFonts w:ascii="Times New Roman" w:hAnsi="Times New Roman" w:cs="Times New Roman"/>
          <w:sz w:val="24"/>
          <w:szCs w:val="24"/>
        </w:rPr>
      </w:pPr>
    </w:p>
    <w:p w14:paraId="3A327226" w14:textId="77777777" w:rsidR="0071476E" w:rsidRDefault="0071476E" w:rsidP="0071476E">
      <w:pPr>
        <w:spacing w:line="100" w:lineRule="atLeast"/>
        <w:ind w:left="912"/>
        <w:rPr>
          <w:rFonts w:ascii="Times New Roman" w:hAnsi="Times New Roman" w:cs="Times New Roman"/>
          <w:sz w:val="24"/>
          <w:szCs w:val="24"/>
        </w:rPr>
      </w:pPr>
    </w:p>
    <w:p w14:paraId="3C51E443" w14:textId="77777777" w:rsidR="0071476E" w:rsidRDefault="0071476E" w:rsidP="0071476E">
      <w:pPr>
        <w:spacing w:line="100" w:lineRule="atLeast"/>
        <w:ind w:left="912"/>
        <w:rPr>
          <w:rFonts w:ascii="Times New Roman" w:hAnsi="Times New Roman" w:cs="Times New Roman"/>
          <w:sz w:val="24"/>
          <w:szCs w:val="24"/>
        </w:rPr>
      </w:pPr>
    </w:p>
    <w:p w14:paraId="2CAEAA9E" w14:textId="77777777" w:rsidR="0071476E" w:rsidRDefault="0071476E" w:rsidP="0071476E">
      <w:pPr>
        <w:spacing w:line="100" w:lineRule="atLeast"/>
        <w:ind w:left="132"/>
        <w:rPr>
          <w:rFonts w:ascii="Times New Roman" w:hAnsi="Times New Roman" w:cs="Times New Roman"/>
          <w:b/>
          <w:bCs/>
          <w:sz w:val="26"/>
          <w:szCs w:val="26"/>
        </w:rPr>
      </w:pPr>
      <w:r>
        <w:rPr>
          <w:rFonts w:ascii="Times New Roman" w:hAnsi="Times New Roman" w:cs="Times New Roman"/>
          <w:b/>
          <w:bCs/>
          <w:sz w:val="26"/>
          <w:szCs w:val="26"/>
        </w:rPr>
        <w:t xml:space="preserve"> 1.2   objectives:</w:t>
      </w:r>
    </w:p>
    <w:p w14:paraId="43D445CA" w14:textId="77777777" w:rsidR="0071476E" w:rsidRPr="00FC6EB4" w:rsidRDefault="0071476E" w:rsidP="00646A6A">
      <w:pPr>
        <w:numPr>
          <w:ilvl w:val="0"/>
          <w:numId w:val="9"/>
        </w:numPr>
        <w:spacing w:line="100" w:lineRule="atLeast"/>
        <w:jc w:val="both"/>
        <w:rPr>
          <w:rFonts w:ascii="Times New Roman" w:hAnsi="Times New Roman" w:cs="Times New Roman"/>
          <w:sz w:val="26"/>
          <w:szCs w:val="26"/>
        </w:rPr>
      </w:pPr>
      <w:r w:rsidRPr="00FC6EB4">
        <w:rPr>
          <w:rFonts w:ascii="Times New Roman" w:hAnsi="Times New Roman" w:cs="Times New Roman"/>
          <w:sz w:val="26"/>
          <w:szCs w:val="26"/>
        </w:rPr>
        <w:t>Reducing overall traffic congestion on the roads</w:t>
      </w:r>
    </w:p>
    <w:p w14:paraId="418640C8" w14:textId="77777777" w:rsidR="0071476E" w:rsidRPr="00FC6EB4" w:rsidRDefault="0071476E" w:rsidP="00646A6A">
      <w:pPr>
        <w:numPr>
          <w:ilvl w:val="0"/>
          <w:numId w:val="9"/>
        </w:numPr>
        <w:spacing w:line="100" w:lineRule="atLeast"/>
        <w:jc w:val="both"/>
        <w:rPr>
          <w:rFonts w:ascii="Times New Roman" w:hAnsi="Times New Roman" w:cs="Times New Roman"/>
          <w:sz w:val="26"/>
          <w:szCs w:val="26"/>
        </w:rPr>
      </w:pPr>
      <w:r w:rsidRPr="00FC6EB4">
        <w:rPr>
          <w:rFonts w:ascii="Times New Roman" w:hAnsi="Times New Roman" w:cs="Times New Roman"/>
          <w:sz w:val="26"/>
          <w:szCs w:val="26"/>
        </w:rPr>
        <w:t xml:space="preserve">Reducing single occupancy car trips by implementing </w:t>
      </w:r>
      <w:proofErr w:type="spellStart"/>
      <w:r w:rsidRPr="00FC6EB4">
        <w:rPr>
          <w:rFonts w:ascii="Times New Roman" w:hAnsi="Times New Roman" w:cs="Times New Roman"/>
          <w:sz w:val="26"/>
          <w:szCs w:val="26"/>
        </w:rPr>
        <w:t>car pooling</w:t>
      </w:r>
      <w:proofErr w:type="spellEnd"/>
      <w:r w:rsidRPr="00FC6EB4">
        <w:rPr>
          <w:rFonts w:ascii="Times New Roman" w:hAnsi="Times New Roman" w:cs="Times New Roman"/>
          <w:sz w:val="26"/>
          <w:szCs w:val="26"/>
        </w:rPr>
        <w:t xml:space="preserve"> system</w:t>
      </w:r>
    </w:p>
    <w:p w14:paraId="56700FCC" w14:textId="77777777" w:rsidR="0071476E" w:rsidRPr="00FC6EB4" w:rsidRDefault="0071476E" w:rsidP="00646A6A">
      <w:pPr>
        <w:numPr>
          <w:ilvl w:val="0"/>
          <w:numId w:val="9"/>
        </w:numPr>
        <w:spacing w:line="100" w:lineRule="atLeast"/>
        <w:jc w:val="both"/>
        <w:rPr>
          <w:rFonts w:ascii="Times New Roman" w:hAnsi="Times New Roman" w:cs="Times New Roman"/>
          <w:sz w:val="26"/>
          <w:szCs w:val="26"/>
        </w:rPr>
      </w:pPr>
      <w:r w:rsidRPr="00FC6EB4">
        <w:rPr>
          <w:rFonts w:ascii="Times New Roman" w:hAnsi="Times New Roman" w:cs="Times New Roman"/>
          <w:sz w:val="26"/>
          <w:szCs w:val="26"/>
        </w:rPr>
        <w:t>Promoting alternative modes of transport.</w:t>
      </w:r>
    </w:p>
    <w:p w14:paraId="241AE877" w14:textId="77777777" w:rsidR="0071476E" w:rsidRPr="00FC6EB4" w:rsidRDefault="00303EE8" w:rsidP="00646A6A">
      <w:pPr>
        <w:numPr>
          <w:ilvl w:val="0"/>
          <w:numId w:val="9"/>
        </w:numPr>
        <w:spacing w:line="100" w:lineRule="atLeast"/>
        <w:jc w:val="both"/>
        <w:rPr>
          <w:rFonts w:ascii="Times New Roman" w:hAnsi="Times New Roman" w:cs="Times New Roman"/>
          <w:sz w:val="26"/>
          <w:szCs w:val="26"/>
        </w:rPr>
      </w:pPr>
      <w:r w:rsidRPr="00FC6EB4">
        <w:rPr>
          <w:rFonts w:ascii="Times New Roman" w:hAnsi="Times New Roman" w:cs="Times New Roman"/>
          <w:sz w:val="26"/>
          <w:szCs w:val="26"/>
        </w:rPr>
        <w:t>Improve parking in areas that are experiencing parking congestion</w:t>
      </w:r>
    </w:p>
    <w:p w14:paraId="3754F187" w14:textId="77777777" w:rsidR="00670BEC" w:rsidRDefault="00670BEC" w:rsidP="00670BEC">
      <w:pPr>
        <w:spacing w:line="100" w:lineRule="atLeast"/>
        <w:ind w:left="1308"/>
        <w:rPr>
          <w:rFonts w:ascii="Times New Roman" w:hAnsi="Times New Roman" w:cs="Times New Roman"/>
          <w:sz w:val="24"/>
          <w:szCs w:val="24"/>
        </w:rPr>
      </w:pPr>
    </w:p>
    <w:p w14:paraId="50C288C8" w14:textId="77777777" w:rsidR="00670BEC" w:rsidRDefault="00670BEC" w:rsidP="00670BEC">
      <w:pPr>
        <w:spacing w:line="100" w:lineRule="atLeast"/>
        <w:ind w:left="1308"/>
        <w:rPr>
          <w:rFonts w:ascii="Times New Roman" w:hAnsi="Times New Roman" w:cs="Times New Roman"/>
          <w:sz w:val="24"/>
          <w:szCs w:val="24"/>
        </w:rPr>
      </w:pPr>
    </w:p>
    <w:p w14:paraId="52063819" w14:textId="77777777" w:rsidR="00670BEC" w:rsidRDefault="00670BEC" w:rsidP="00670BEC">
      <w:pPr>
        <w:spacing w:line="100" w:lineRule="atLeast"/>
        <w:ind w:left="1308"/>
        <w:rPr>
          <w:rFonts w:ascii="Times New Roman" w:hAnsi="Times New Roman" w:cs="Times New Roman"/>
          <w:sz w:val="24"/>
          <w:szCs w:val="24"/>
        </w:rPr>
      </w:pPr>
    </w:p>
    <w:p w14:paraId="53A2EFF2" w14:textId="77777777" w:rsidR="00670BEC" w:rsidRDefault="00670BEC" w:rsidP="00670BEC">
      <w:pPr>
        <w:spacing w:line="100" w:lineRule="atLeast"/>
        <w:ind w:left="1308"/>
        <w:rPr>
          <w:rFonts w:ascii="Times New Roman" w:hAnsi="Times New Roman" w:cs="Times New Roman"/>
          <w:sz w:val="24"/>
          <w:szCs w:val="24"/>
        </w:rPr>
      </w:pPr>
    </w:p>
    <w:p w14:paraId="2CDC0117" w14:textId="77777777" w:rsidR="00670BEC" w:rsidRDefault="00670BEC" w:rsidP="00670BEC">
      <w:pPr>
        <w:spacing w:line="100" w:lineRule="atLeast"/>
        <w:ind w:left="1308"/>
        <w:rPr>
          <w:rFonts w:ascii="Times New Roman" w:hAnsi="Times New Roman" w:cs="Times New Roman"/>
          <w:sz w:val="24"/>
          <w:szCs w:val="24"/>
        </w:rPr>
      </w:pPr>
    </w:p>
    <w:p w14:paraId="0F229198" w14:textId="77777777" w:rsidR="00670BEC" w:rsidRDefault="00670BEC" w:rsidP="00670BEC">
      <w:pPr>
        <w:spacing w:line="100" w:lineRule="atLeast"/>
        <w:ind w:left="1308"/>
        <w:rPr>
          <w:rFonts w:ascii="Times New Roman" w:hAnsi="Times New Roman" w:cs="Times New Roman"/>
          <w:sz w:val="24"/>
          <w:szCs w:val="24"/>
        </w:rPr>
      </w:pPr>
    </w:p>
    <w:p w14:paraId="3C383D93" w14:textId="77777777" w:rsidR="00EE1E57" w:rsidRDefault="00EE1E57" w:rsidP="004F7CB8">
      <w:pPr>
        <w:spacing w:line="100" w:lineRule="atLeast"/>
        <w:rPr>
          <w:rFonts w:ascii="Times New Roman" w:hAnsi="Times New Roman" w:cs="Times New Roman"/>
          <w:sz w:val="24"/>
          <w:szCs w:val="24"/>
        </w:rPr>
      </w:pPr>
    </w:p>
    <w:p w14:paraId="549F0392" w14:textId="77777777" w:rsidR="00646A6A" w:rsidRDefault="00646A6A" w:rsidP="004F7CB8">
      <w:pPr>
        <w:spacing w:line="100" w:lineRule="atLeast"/>
        <w:rPr>
          <w:rFonts w:ascii="Times New Roman" w:hAnsi="Times New Roman" w:cs="Times New Roman"/>
          <w:sz w:val="24"/>
          <w:szCs w:val="24"/>
        </w:rPr>
      </w:pPr>
    </w:p>
    <w:p w14:paraId="7358E9B4" w14:textId="77777777" w:rsidR="00646A6A" w:rsidRDefault="00646A6A" w:rsidP="004F7CB8">
      <w:pPr>
        <w:spacing w:line="100" w:lineRule="atLeast"/>
        <w:rPr>
          <w:rFonts w:ascii="Times New Roman" w:hAnsi="Times New Roman" w:cs="Times New Roman"/>
          <w:sz w:val="24"/>
          <w:szCs w:val="24"/>
        </w:rPr>
      </w:pPr>
    </w:p>
    <w:p w14:paraId="350A8D49" w14:textId="77777777" w:rsidR="00646A6A" w:rsidRDefault="00646A6A" w:rsidP="004F7CB8">
      <w:pPr>
        <w:spacing w:line="100" w:lineRule="atLeast"/>
        <w:rPr>
          <w:rFonts w:ascii="Times New Roman" w:hAnsi="Times New Roman" w:cs="Times New Roman"/>
          <w:sz w:val="24"/>
          <w:szCs w:val="24"/>
        </w:rPr>
      </w:pPr>
    </w:p>
    <w:p w14:paraId="70DAFCC3" w14:textId="77777777" w:rsidR="00646A6A" w:rsidRDefault="00646A6A" w:rsidP="004F7CB8">
      <w:pPr>
        <w:spacing w:line="100" w:lineRule="atLeast"/>
        <w:rPr>
          <w:rFonts w:ascii="Times New Roman" w:hAnsi="Times New Roman" w:cs="Times New Roman"/>
          <w:sz w:val="24"/>
          <w:szCs w:val="24"/>
        </w:rPr>
      </w:pPr>
    </w:p>
    <w:p w14:paraId="1C1FBD7A" w14:textId="77777777" w:rsidR="00646A6A" w:rsidRDefault="00646A6A" w:rsidP="004F7CB8">
      <w:pPr>
        <w:spacing w:line="100" w:lineRule="atLeast"/>
        <w:rPr>
          <w:rFonts w:ascii="Times New Roman" w:hAnsi="Times New Roman" w:cs="Times New Roman"/>
          <w:sz w:val="24"/>
          <w:szCs w:val="24"/>
        </w:rPr>
      </w:pPr>
    </w:p>
    <w:p w14:paraId="08B4B5E2" w14:textId="77777777" w:rsidR="00646A6A" w:rsidRDefault="00646A6A" w:rsidP="004F7CB8">
      <w:pPr>
        <w:spacing w:line="100" w:lineRule="atLeast"/>
        <w:rPr>
          <w:rFonts w:ascii="Times New Roman" w:hAnsi="Times New Roman" w:cs="Times New Roman"/>
          <w:sz w:val="24"/>
          <w:szCs w:val="24"/>
        </w:rPr>
      </w:pPr>
    </w:p>
    <w:p w14:paraId="17B25A4C" w14:textId="3B031C39" w:rsidR="00646A6A" w:rsidRDefault="00646A6A" w:rsidP="004F7CB8">
      <w:pPr>
        <w:spacing w:line="100" w:lineRule="atLeast"/>
        <w:rPr>
          <w:rFonts w:ascii="Times New Roman" w:hAnsi="Times New Roman" w:cs="Times New Roman"/>
          <w:sz w:val="24"/>
          <w:szCs w:val="24"/>
        </w:rPr>
      </w:pPr>
    </w:p>
    <w:p w14:paraId="015E9100" w14:textId="23ED5BC2" w:rsidR="00AB5ED8" w:rsidRDefault="00AB5ED8" w:rsidP="004F7CB8">
      <w:pPr>
        <w:spacing w:line="100" w:lineRule="atLeast"/>
        <w:rPr>
          <w:rFonts w:ascii="Times New Roman" w:hAnsi="Times New Roman" w:cs="Times New Roman"/>
          <w:sz w:val="24"/>
          <w:szCs w:val="24"/>
        </w:rPr>
      </w:pPr>
    </w:p>
    <w:p w14:paraId="63E5E224" w14:textId="05215B0E" w:rsidR="00AB5ED8" w:rsidRDefault="00AB5ED8" w:rsidP="004F7CB8">
      <w:pPr>
        <w:spacing w:line="100" w:lineRule="atLeast"/>
        <w:rPr>
          <w:rFonts w:ascii="Times New Roman" w:hAnsi="Times New Roman" w:cs="Times New Roman"/>
          <w:sz w:val="24"/>
          <w:szCs w:val="24"/>
        </w:rPr>
      </w:pPr>
    </w:p>
    <w:p w14:paraId="6BAEED51" w14:textId="30D33656" w:rsidR="00AB5ED8" w:rsidRDefault="00AB5ED8" w:rsidP="004F7CB8">
      <w:pPr>
        <w:spacing w:line="100" w:lineRule="atLeast"/>
        <w:rPr>
          <w:rFonts w:ascii="Times New Roman" w:hAnsi="Times New Roman" w:cs="Times New Roman"/>
          <w:sz w:val="24"/>
          <w:szCs w:val="24"/>
        </w:rPr>
      </w:pPr>
    </w:p>
    <w:p w14:paraId="31D8491A" w14:textId="51792557" w:rsidR="00AB5ED8" w:rsidRDefault="00AB5ED8" w:rsidP="004F7CB8">
      <w:pPr>
        <w:spacing w:line="100" w:lineRule="atLeast"/>
        <w:rPr>
          <w:rFonts w:ascii="Times New Roman" w:hAnsi="Times New Roman" w:cs="Times New Roman"/>
          <w:sz w:val="24"/>
          <w:szCs w:val="24"/>
        </w:rPr>
      </w:pPr>
    </w:p>
    <w:p w14:paraId="2F9A4B9B" w14:textId="4D533A59" w:rsidR="00AB5ED8" w:rsidRDefault="00AB5ED8" w:rsidP="004F7CB8">
      <w:pPr>
        <w:spacing w:line="100" w:lineRule="atLeast"/>
        <w:rPr>
          <w:rFonts w:ascii="Times New Roman" w:hAnsi="Times New Roman" w:cs="Times New Roman"/>
          <w:sz w:val="24"/>
          <w:szCs w:val="24"/>
        </w:rPr>
      </w:pPr>
    </w:p>
    <w:p w14:paraId="0CF23549" w14:textId="42F2F9E7" w:rsidR="00AB5ED8" w:rsidRDefault="00AB5ED8" w:rsidP="004F7CB8">
      <w:pPr>
        <w:spacing w:line="100" w:lineRule="atLeast"/>
        <w:rPr>
          <w:rFonts w:ascii="Times New Roman" w:hAnsi="Times New Roman" w:cs="Times New Roman"/>
          <w:sz w:val="24"/>
          <w:szCs w:val="24"/>
        </w:rPr>
      </w:pPr>
    </w:p>
    <w:p w14:paraId="7E69D839" w14:textId="77777777" w:rsidR="00AB5ED8" w:rsidRDefault="00AB5ED8" w:rsidP="004F7CB8">
      <w:pPr>
        <w:spacing w:line="100" w:lineRule="atLeast"/>
        <w:rPr>
          <w:rFonts w:ascii="Times New Roman" w:hAnsi="Times New Roman" w:cs="Times New Roman"/>
          <w:sz w:val="24"/>
          <w:szCs w:val="24"/>
        </w:rPr>
      </w:pPr>
    </w:p>
    <w:p w14:paraId="303EDC1E" w14:textId="77777777" w:rsidR="00646A6A" w:rsidRDefault="00646A6A" w:rsidP="004F7CB8">
      <w:pPr>
        <w:spacing w:line="100" w:lineRule="atLeast"/>
        <w:rPr>
          <w:rFonts w:ascii="Times New Roman" w:hAnsi="Times New Roman" w:cs="Times New Roman"/>
          <w:sz w:val="24"/>
          <w:szCs w:val="24"/>
        </w:rPr>
      </w:pPr>
    </w:p>
    <w:p w14:paraId="768F41D0" w14:textId="77777777" w:rsidR="004F7CB8" w:rsidRDefault="004F7CB8" w:rsidP="004F7CB8">
      <w:pPr>
        <w:spacing w:line="100" w:lineRule="atLeast"/>
        <w:rPr>
          <w:rFonts w:ascii="Times New Roman" w:hAnsi="Times New Roman" w:cs="Times New Roman"/>
          <w:sz w:val="26"/>
          <w:szCs w:val="26"/>
        </w:rPr>
      </w:pPr>
      <w:r>
        <w:rPr>
          <w:rFonts w:ascii="Times New Roman" w:hAnsi="Times New Roman" w:cs="Times New Roman"/>
          <w:b/>
          <w:bCs/>
          <w:sz w:val="26"/>
          <w:szCs w:val="26"/>
        </w:rPr>
        <w:lastRenderedPageBreak/>
        <w:t>1.3 Scope:</w:t>
      </w:r>
    </w:p>
    <w:p w14:paraId="70DCBD60" w14:textId="77777777" w:rsidR="004F7CB8" w:rsidRPr="004F7CB8" w:rsidRDefault="004F7CB8" w:rsidP="004F7CB8">
      <w:pPr>
        <w:pStyle w:val="NormalWeb"/>
        <w:numPr>
          <w:ilvl w:val="0"/>
          <w:numId w:val="24"/>
        </w:numPr>
        <w:shd w:val="clear" w:color="auto" w:fill="FFFFFF"/>
        <w:spacing w:before="0" w:beforeAutospacing="0" w:after="312" w:afterAutospacing="0"/>
        <w:jc w:val="both"/>
        <w:rPr>
          <w:color w:val="000000"/>
          <w:sz w:val="26"/>
          <w:szCs w:val="26"/>
        </w:rPr>
      </w:pPr>
      <w:r w:rsidRPr="004F7CB8">
        <w:rPr>
          <w:color w:val="000000"/>
          <w:sz w:val="26"/>
          <w:szCs w:val="26"/>
        </w:rPr>
        <w:t>Registration for users for security.</w:t>
      </w:r>
    </w:p>
    <w:p w14:paraId="5F59EC9B" w14:textId="77777777" w:rsidR="004F7CB8" w:rsidRPr="004F7CB8" w:rsidRDefault="004F7CB8" w:rsidP="004F7CB8">
      <w:pPr>
        <w:pStyle w:val="NormalWeb"/>
        <w:numPr>
          <w:ilvl w:val="0"/>
          <w:numId w:val="24"/>
        </w:numPr>
        <w:shd w:val="clear" w:color="auto" w:fill="FFFFFF"/>
        <w:spacing w:before="0" w:beforeAutospacing="0" w:after="312" w:afterAutospacing="0"/>
        <w:jc w:val="both"/>
        <w:rPr>
          <w:color w:val="000000"/>
          <w:sz w:val="26"/>
          <w:szCs w:val="26"/>
        </w:rPr>
      </w:pPr>
      <w:r w:rsidRPr="004F7CB8">
        <w:rPr>
          <w:color w:val="000000"/>
          <w:sz w:val="26"/>
          <w:szCs w:val="26"/>
        </w:rPr>
        <w:t>Provides pool details to the user.</w:t>
      </w:r>
    </w:p>
    <w:p w14:paraId="17D6E355" w14:textId="77777777" w:rsidR="004F7CB8" w:rsidRPr="004F7CB8" w:rsidRDefault="004F7CB8" w:rsidP="004F7CB8">
      <w:pPr>
        <w:pStyle w:val="NormalWeb"/>
        <w:numPr>
          <w:ilvl w:val="0"/>
          <w:numId w:val="24"/>
        </w:numPr>
        <w:shd w:val="clear" w:color="auto" w:fill="FFFFFF"/>
        <w:spacing w:before="0" w:beforeAutospacing="0" w:after="312" w:afterAutospacing="0"/>
        <w:jc w:val="both"/>
        <w:rPr>
          <w:color w:val="000000"/>
          <w:sz w:val="26"/>
          <w:szCs w:val="26"/>
        </w:rPr>
      </w:pPr>
      <w:r w:rsidRPr="004F7CB8">
        <w:rPr>
          <w:color w:val="000000"/>
          <w:sz w:val="26"/>
          <w:szCs w:val="26"/>
        </w:rPr>
        <w:t>Can create his/her own pool.</w:t>
      </w:r>
    </w:p>
    <w:p w14:paraId="29DBF25F" w14:textId="77777777" w:rsidR="004F7CB8" w:rsidRPr="004F7CB8" w:rsidRDefault="004F7CB8" w:rsidP="004F7CB8">
      <w:pPr>
        <w:pStyle w:val="NormalWeb"/>
        <w:numPr>
          <w:ilvl w:val="0"/>
          <w:numId w:val="24"/>
        </w:numPr>
        <w:shd w:val="clear" w:color="auto" w:fill="FFFFFF"/>
        <w:spacing w:before="0" w:beforeAutospacing="0" w:after="312" w:afterAutospacing="0"/>
        <w:jc w:val="both"/>
        <w:rPr>
          <w:color w:val="000000"/>
          <w:sz w:val="26"/>
          <w:szCs w:val="26"/>
        </w:rPr>
      </w:pPr>
      <w:r w:rsidRPr="004F7CB8">
        <w:rPr>
          <w:color w:val="000000"/>
          <w:sz w:val="26"/>
          <w:szCs w:val="26"/>
        </w:rPr>
        <w:t>Approval/Disapproval totally depends on driver.</w:t>
      </w:r>
    </w:p>
    <w:p w14:paraId="75EDECB7" w14:textId="77777777" w:rsidR="004F7CB8" w:rsidRPr="004F7CB8" w:rsidRDefault="004F7CB8" w:rsidP="004F7CB8">
      <w:pPr>
        <w:pStyle w:val="NormalWeb"/>
        <w:numPr>
          <w:ilvl w:val="0"/>
          <w:numId w:val="24"/>
        </w:numPr>
        <w:shd w:val="clear" w:color="auto" w:fill="FFFFFF"/>
        <w:spacing w:before="0" w:beforeAutospacing="0" w:after="312" w:afterAutospacing="0"/>
        <w:jc w:val="both"/>
        <w:rPr>
          <w:color w:val="000000"/>
          <w:sz w:val="26"/>
          <w:szCs w:val="26"/>
        </w:rPr>
      </w:pPr>
      <w:r w:rsidRPr="004F7CB8">
        <w:rPr>
          <w:color w:val="000000"/>
          <w:sz w:val="26"/>
          <w:szCs w:val="26"/>
        </w:rPr>
        <w:t>User-Friendly.</w:t>
      </w:r>
    </w:p>
    <w:p w14:paraId="439F3040" w14:textId="77777777" w:rsidR="004F7CB8" w:rsidRPr="004F7CB8" w:rsidRDefault="004F7CB8" w:rsidP="004F7CB8">
      <w:pPr>
        <w:pStyle w:val="NormalWeb"/>
        <w:numPr>
          <w:ilvl w:val="0"/>
          <w:numId w:val="24"/>
        </w:numPr>
        <w:shd w:val="clear" w:color="auto" w:fill="FFFFFF"/>
        <w:spacing w:before="0" w:beforeAutospacing="0" w:after="312" w:afterAutospacing="0"/>
        <w:jc w:val="both"/>
        <w:rPr>
          <w:color w:val="000000"/>
          <w:sz w:val="26"/>
          <w:szCs w:val="26"/>
        </w:rPr>
      </w:pPr>
      <w:r w:rsidRPr="004F7CB8">
        <w:rPr>
          <w:color w:val="000000"/>
          <w:sz w:val="26"/>
          <w:szCs w:val="26"/>
        </w:rPr>
        <w:t>Blind can also operate it.</w:t>
      </w:r>
    </w:p>
    <w:p w14:paraId="4D0AE62F" w14:textId="77777777" w:rsidR="004F7CB8" w:rsidRPr="004F7CB8" w:rsidRDefault="004F7CB8" w:rsidP="004F7CB8">
      <w:pPr>
        <w:pStyle w:val="NormalWeb"/>
        <w:numPr>
          <w:ilvl w:val="0"/>
          <w:numId w:val="24"/>
        </w:numPr>
        <w:shd w:val="clear" w:color="auto" w:fill="FFFFFF"/>
        <w:spacing w:before="0" w:beforeAutospacing="0" w:after="312" w:afterAutospacing="0"/>
        <w:jc w:val="both"/>
        <w:rPr>
          <w:color w:val="000000"/>
          <w:sz w:val="26"/>
          <w:szCs w:val="26"/>
        </w:rPr>
      </w:pPr>
      <w:r w:rsidRPr="004F7CB8">
        <w:rPr>
          <w:color w:val="000000"/>
          <w:sz w:val="26"/>
          <w:szCs w:val="26"/>
        </w:rPr>
        <w:t>Track the location till the pool is made.</w:t>
      </w:r>
    </w:p>
    <w:p w14:paraId="362D783C" w14:textId="77777777" w:rsidR="004F7CB8" w:rsidRPr="004F7CB8" w:rsidRDefault="004F7CB8" w:rsidP="004F7CB8">
      <w:pPr>
        <w:pStyle w:val="NormalWeb"/>
        <w:numPr>
          <w:ilvl w:val="0"/>
          <w:numId w:val="24"/>
        </w:numPr>
        <w:shd w:val="clear" w:color="auto" w:fill="FFFFFF"/>
        <w:spacing w:before="0" w:beforeAutospacing="0" w:after="312" w:afterAutospacing="0"/>
        <w:jc w:val="both"/>
        <w:rPr>
          <w:color w:val="000000"/>
          <w:sz w:val="26"/>
          <w:szCs w:val="26"/>
        </w:rPr>
      </w:pPr>
      <w:r w:rsidRPr="004F7CB8">
        <w:rPr>
          <w:color w:val="000000"/>
          <w:sz w:val="26"/>
          <w:szCs w:val="26"/>
        </w:rPr>
        <w:t>Carpooling head-office track each &amp; every pool, so</w:t>
      </w:r>
    </w:p>
    <w:p w14:paraId="096A6380" w14:textId="77777777" w:rsidR="004F7CB8" w:rsidRPr="004F7CB8" w:rsidRDefault="004F7CB8" w:rsidP="004F7CB8">
      <w:pPr>
        <w:pStyle w:val="NormalWeb"/>
        <w:numPr>
          <w:ilvl w:val="0"/>
          <w:numId w:val="24"/>
        </w:numPr>
        <w:shd w:val="clear" w:color="auto" w:fill="FFFFFF"/>
        <w:spacing w:before="0" w:beforeAutospacing="0" w:after="312" w:afterAutospacing="0"/>
        <w:jc w:val="both"/>
        <w:rPr>
          <w:color w:val="000000"/>
          <w:sz w:val="26"/>
          <w:szCs w:val="26"/>
        </w:rPr>
      </w:pPr>
      <w:r w:rsidRPr="004F7CB8">
        <w:rPr>
          <w:color w:val="000000"/>
          <w:sz w:val="26"/>
          <w:szCs w:val="26"/>
        </w:rPr>
        <w:t>it helpful to take action if someone is in trouble.</w:t>
      </w:r>
    </w:p>
    <w:p w14:paraId="5177E6D6" w14:textId="77777777" w:rsidR="004F7CB8" w:rsidRPr="004F7CB8" w:rsidRDefault="004F7CB8" w:rsidP="004F7CB8">
      <w:pPr>
        <w:spacing w:line="100" w:lineRule="atLeast"/>
        <w:ind w:left="420"/>
        <w:rPr>
          <w:rFonts w:ascii="Times New Roman" w:hAnsi="Times New Roman" w:cs="Times New Roman"/>
          <w:sz w:val="26"/>
          <w:szCs w:val="26"/>
        </w:rPr>
      </w:pPr>
    </w:p>
    <w:p w14:paraId="7FDF8890" w14:textId="77777777" w:rsidR="004F7CB8" w:rsidRPr="004F7CB8" w:rsidRDefault="004F7CB8" w:rsidP="004F7CB8">
      <w:pPr>
        <w:spacing w:line="100" w:lineRule="atLeast"/>
        <w:rPr>
          <w:rFonts w:ascii="Times New Roman" w:hAnsi="Times New Roman" w:cs="Times New Roman"/>
          <w:b/>
          <w:bCs/>
          <w:sz w:val="26"/>
          <w:szCs w:val="26"/>
        </w:rPr>
      </w:pPr>
      <w:r>
        <w:rPr>
          <w:rFonts w:ascii="Times New Roman" w:hAnsi="Times New Roman" w:cs="Times New Roman"/>
          <w:b/>
          <w:bCs/>
          <w:sz w:val="26"/>
          <w:szCs w:val="26"/>
        </w:rPr>
        <w:t xml:space="preserve">         </w:t>
      </w:r>
    </w:p>
    <w:p w14:paraId="3D8700F0" w14:textId="77777777" w:rsidR="004F7CB8" w:rsidRDefault="004F7CB8" w:rsidP="00670BEC">
      <w:pPr>
        <w:spacing w:line="100" w:lineRule="atLeast"/>
        <w:ind w:left="1308"/>
        <w:rPr>
          <w:rFonts w:ascii="Times New Roman" w:hAnsi="Times New Roman" w:cs="Times New Roman"/>
          <w:sz w:val="24"/>
          <w:szCs w:val="24"/>
        </w:rPr>
      </w:pPr>
    </w:p>
    <w:p w14:paraId="7F3BBE24" w14:textId="77777777" w:rsidR="004F7CB8" w:rsidRDefault="004F7CB8" w:rsidP="00670BEC">
      <w:pPr>
        <w:spacing w:line="100" w:lineRule="atLeast"/>
        <w:ind w:left="1308"/>
        <w:rPr>
          <w:rFonts w:ascii="Times New Roman" w:hAnsi="Times New Roman" w:cs="Times New Roman"/>
          <w:sz w:val="24"/>
          <w:szCs w:val="24"/>
        </w:rPr>
      </w:pPr>
    </w:p>
    <w:p w14:paraId="31FA6BCE" w14:textId="77777777" w:rsidR="004F7CB8" w:rsidRDefault="004F7CB8" w:rsidP="00670BEC">
      <w:pPr>
        <w:spacing w:line="100" w:lineRule="atLeast"/>
        <w:ind w:left="1308"/>
        <w:rPr>
          <w:rFonts w:ascii="Times New Roman" w:hAnsi="Times New Roman" w:cs="Times New Roman"/>
          <w:sz w:val="24"/>
          <w:szCs w:val="24"/>
        </w:rPr>
      </w:pPr>
    </w:p>
    <w:p w14:paraId="6F069A12" w14:textId="77777777" w:rsidR="004F7CB8" w:rsidRDefault="004F7CB8" w:rsidP="00670BEC">
      <w:pPr>
        <w:spacing w:line="100" w:lineRule="atLeast"/>
        <w:ind w:left="1308"/>
        <w:rPr>
          <w:rFonts w:ascii="Times New Roman" w:hAnsi="Times New Roman" w:cs="Times New Roman"/>
          <w:sz w:val="24"/>
          <w:szCs w:val="24"/>
        </w:rPr>
      </w:pPr>
    </w:p>
    <w:p w14:paraId="6B519561" w14:textId="77777777" w:rsidR="004F7CB8" w:rsidRDefault="004F7CB8" w:rsidP="00670BEC">
      <w:pPr>
        <w:spacing w:line="100" w:lineRule="atLeast"/>
        <w:ind w:left="1308"/>
        <w:rPr>
          <w:rFonts w:ascii="Times New Roman" w:hAnsi="Times New Roman" w:cs="Times New Roman"/>
          <w:sz w:val="24"/>
          <w:szCs w:val="24"/>
        </w:rPr>
      </w:pPr>
    </w:p>
    <w:p w14:paraId="33DC995C" w14:textId="77777777" w:rsidR="004F7CB8" w:rsidRDefault="004F7CB8" w:rsidP="00670BEC">
      <w:pPr>
        <w:spacing w:line="100" w:lineRule="atLeast"/>
        <w:ind w:left="1308"/>
        <w:rPr>
          <w:rFonts w:ascii="Times New Roman" w:hAnsi="Times New Roman" w:cs="Times New Roman"/>
          <w:sz w:val="24"/>
          <w:szCs w:val="24"/>
        </w:rPr>
      </w:pPr>
    </w:p>
    <w:p w14:paraId="30F42049" w14:textId="77777777" w:rsidR="004F7CB8" w:rsidRDefault="004F7CB8" w:rsidP="00670BEC">
      <w:pPr>
        <w:spacing w:line="100" w:lineRule="atLeast"/>
        <w:ind w:left="1308"/>
        <w:rPr>
          <w:rFonts w:ascii="Times New Roman" w:hAnsi="Times New Roman" w:cs="Times New Roman"/>
          <w:sz w:val="24"/>
          <w:szCs w:val="24"/>
        </w:rPr>
      </w:pPr>
    </w:p>
    <w:p w14:paraId="20875D66" w14:textId="77777777" w:rsidR="004F7CB8" w:rsidRDefault="004F7CB8" w:rsidP="00670BEC">
      <w:pPr>
        <w:spacing w:line="100" w:lineRule="atLeast"/>
        <w:ind w:left="1308"/>
        <w:rPr>
          <w:rFonts w:ascii="Times New Roman" w:hAnsi="Times New Roman" w:cs="Times New Roman"/>
          <w:sz w:val="24"/>
          <w:szCs w:val="24"/>
        </w:rPr>
      </w:pPr>
    </w:p>
    <w:p w14:paraId="0416D379" w14:textId="77777777" w:rsidR="00670BEC" w:rsidRDefault="00670BEC" w:rsidP="00670BEC">
      <w:pPr>
        <w:spacing w:line="100" w:lineRule="atLeast"/>
        <w:ind w:left="1308"/>
        <w:rPr>
          <w:rFonts w:ascii="Times New Roman" w:hAnsi="Times New Roman" w:cs="Times New Roman"/>
          <w:sz w:val="24"/>
          <w:szCs w:val="24"/>
        </w:rPr>
      </w:pPr>
    </w:p>
    <w:p w14:paraId="7ABB6C05" w14:textId="3D990396" w:rsidR="00670BEC" w:rsidRDefault="00670BEC" w:rsidP="00670BEC">
      <w:pPr>
        <w:spacing w:line="100" w:lineRule="atLeast"/>
        <w:ind w:left="1308"/>
        <w:rPr>
          <w:rFonts w:ascii="Times New Roman" w:hAnsi="Times New Roman" w:cs="Times New Roman"/>
          <w:sz w:val="24"/>
          <w:szCs w:val="24"/>
        </w:rPr>
      </w:pPr>
    </w:p>
    <w:p w14:paraId="322B5527" w14:textId="436E93D5" w:rsidR="00AB5ED8" w:rsidRDefault="00AB5ED8" w:rsidP="00670BEC">
      <w:pPr>
        <w:spacing w:line="100" w:lineRule="atLeast"/>
        <w:ind w:left="1308"/>
        <w:rPr>
          <w:rFonts w:ascii="Times New Roman" w:hAnsi="Times New Roman" w:cs="Times New Roman"/>
          <w:sz w:val="24"/>
          <w:szCs w:val="24"/>
        </w:rPr>
      </w:pPr>
    </w:p>
    <w:p w14:paraId="042A23FB" w14:textId="77777777" w:rsidR="00AB5ED8" w:rsidRDefault="00AB5ED8" w:rsidP="00670BEC">
      <w:pPr>
        <w:spacing w:line="100" w:lineRule="atLeast"/>
        <w:ind w:left="1308"/>
        <w:rPr>
          <w:rFonts w:ascii="Times New Roman" w:hAnsi="Times New Roman" w:cs="Times New Roman"/>
          <w:sz w:val="24"/>
          <w:szCs w:val="24"/>
        </w:rPr>
      </w:pPr>
    </w:p>
    <w:p w14:paraId="032BFC53" w14:textId="77777777" w:rsidR="00EE1E57" w:rsidRDefault="00EE1E57" w:rsidP="00670BEC">
      <w:pPr>
        <w:spacing w:line="100" w:lineRule="atLeast"/>
        <w:rPr>
          <w:rFonts w:ascii="Times New Roman" w:hAnsi="Times New Roman" w:cs="Times New Roman"/>
          <w:sz w:val="24"/>
          <w:szCs w:val="24"/>
        </w:rPr>
      </w:pPr>
    </w:p>
    <w:p w14:paraId="497B9D0C" w14:textId="77777777" w:rsidR="00670BEC" w:rsidRDefault="00670BEC" w:rsidP="00670BEC">
      <w:pPr>
        <w:spacing w:line="100" w:lineRule="atLeast"/>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2644A53D" w14:textId="77777777" w:rsidR="00670BEC" w:rsidRDefault="00FC6EB4" w:rsidP="00670BEC">
      <w:pPr>
        <w:spacing w:line="100" w:lineRule="atLeast"/>
        <w:rPr>
          <w:rFonts w:ascii="Times New Roman" w:hAnsi="Times New Roman" w:cs="Times New Roman"/>
          <w:b/>
          <w:bCs/>
          <w:sz w:val="26"/>
          <w:szCs w:val="26"/>
        </w:rPr>
      </w:pPr>
      <w:r>
        <w:rPr>
          <w:rFonts w:ascii="Times New Roman" w:hAnsi="Times New Roman" w:cs="Times New Roman"/>
          <w:b/>
          <w:bCs/>
          <w:sz w:val="26"/>
          <w:szCs w:val="26"/>
        </w:rPr>
        <w:t>Problem definition</w:t>
      </w:r>
    </w:p>
    <w:p w14:paraId="3283D167" w14:textId="77777777" w:rsidR="00FC6EB4" w:rsidRDefault="00FC6EB4" w:rsidP="004F7CB8">
      <w:pPr>
        <w:numPr>
          <w:ilvl w:val="0"/>
          <w:numId w:val="16"/>
        </w:numPr>
        <w:spacing w:line="100" w:lineRule="atLeast"/>
        <w:jc w:val="both"/>
        <w:rPr>
          <w:rFonts w:ascii="Times New Roman" w:hAnsi="Times New Roman" w:cs="Times New Roman"/>
          <w:sz w:val="26"/>
          <w:szCs w:val="26"/>
        </w:rPr>
      </w:pPr>
      <w:r w:rsidRPr="00FC6EB4">
        <w:rPr>
          <w:rFonts w:ascii="Times New Roman" w:hAnsi="Times New Roman" w:cs="Times New Roman"/>
          <w:sz w:val="26"/>
          <w:szCs w:val="26"/>
        </w:rPr>
        <w:t>There is acute problem of traffic on roads these days and the increasing fuel prices add to the misery of daily users of personal vehicles.</w:t>
      </w:r>
    </w:p>
    <w:p w14:paraId="060537C2" w14:textId="77777777" w:rsidR="00FC6EB4" w:rsidRDefault="00FC6EB4" w:rsidP="004F7CB8">
      <w:pPr>
        <w:numPr>
          <w:ilvl w:val="0"/>
          <w:numId w:val="16"/>
        </w:numPr>
        <w:spacing w:line="100" w:lineRule="atLeast"/>
        <w:jc w:val="both"/>
        <w:rPr>
          <w:rFonts w:ascii="Times New Roman" w:hAnsi="Times New Roman" w:cs="Times New Roman"/>
          <w:sz w:val="26"/>
          <w:szCs w:val="26"/>
        </w:rPr>
      </w:pPr>
      <w:proofErr w:type="gramStart"/>
      <w:r w:rsidRPr="00FC6EB4">
        <w:rPr>
          <w:rFonts w:ascii="Times New Roman" w:hAnsi="Times New Roman" w:cs="Times New Roman"/>
          <w:sz w:val="26"/>
          <w:szCs w:val="26"/>
        </w:rPr>
        <w:t>Also</w:t>
      </w:r>
      <w:proofErr w:type="gramEnd"/>
      <w:r w:rsidRPr="00FC6EB4">
        <w:rPr>
          <w:rFonts w:ascii="Times New Roman" w:hAnsi="Times New Roman" w:cs="Times New Roman"/>
          <w:sz w:val="26"/>
          <w:szCs w:val="26"/>
        </w:rPr>
        <w:t xml:space="preserve"> use of vehicles causes pollution which has its </w:t>
      </w:r>
      <w:proofErr w:type="spellStart"/>
      <w:r w:rsidRPr="00FC6EB4">
        <w:rPr>
          <w:rFonts w:ascii="Times New Roman" w:hAnsi="Times New Roman" w:cs="Times New Roman"/>
          <w:sz w:val="26"/>
          <w:szCs w:val="26"/>
        </w:rPr>
        <w:t>adverse affects</w:t>
      </w:r>
      <w:proofErr w:type="spellEnd"/>
      <w:r w:rsidRPr="00FC6EB4">
        <w:rPr>
          <w:rFonts w:ascii="Times New Roman" w:hAnsi="Times New Roman" w:cs="Times New Roman"/>
          <w:sz w:val="26"/>
          <w:szCs w:val="26"/>
        </w:rPr>
        <w:t>. Car sharing is a solution but issues like security and trust come into picture.</w:t>
      </w:r>
    </w:p>
    <w:p w14:paraId="1138D111" w14:textId="77777777" w:rsidR="00E3173F" w:rsidRDefault="00E3173F" w:rsidP="00E3173F">
      <w:pPr>
        <w:spacing w:line="100" w:lineRule="atLeast"/>
        <w:rPr>
          <w:rFonts w:ascii="Times New Roman" w:hAnsi="Times New Roman" w:cs="Times New Roman"/>
          <w:sz w:val="26"/>
          <w:szCs w:val="26"/>
        </w:rPr>
      </w:pPr>
    </w:p>
    <w:p w14:paraId="4BB92682" w14:textId="77777777" w:rsidR="00E3173F" w:rsidRDefault="00E3173F" w:rsidP="00E3173F">
      <w:pPr>
        <w:spacing w:line="100" w:lineRule="atLeast"/>
        <w:rPr>
          <w:rFonts w:ascii="Times New Roman" w:hAnsi="Times New Roman" w:cs="Times New Roman"/>
          <w:sz w:val="26"/>
          <w:szCs w:val="26"/>
        </w:rPr>
      </w:pPr>
    </w:p>
    <w:p w14:paraId="19071EF2" w14:textId="77777777" w:rsidR="00E3173F" w:rsidRDefault="00E3173F" w:rsidP="00E3173F">
      <w:pPr>
        <w:spacing w:line="100" w:lineRule="atLeast"/>
        <w:rPr>
          <w:rFonts w:ascii="Times New Roman" w:hAnsi="Times New Roman" w:cs="Times New Roman"/>
          <w:sz w:val="26"/>
          <w:szCs w:val="26"/>
        </w:rPr>
      </w:pPr>
    </w:p>
    <w:p w14:paraId="413AFBF6" w14:textId="77777777" w:rsidR="00E3173F" w:rsidRDefault="00E3173F" w:rsidP="00E3173F">
      <w:pPr>
        <w:spacing w:line="100" w:lineRule="atLeast"/>
        <w:rPr>
          <w:rFonts w:ascii="Times New Roman" w:hAnsi="Times New Roman" w:cs="Times New Roman"/>
          <w:sz w:val="26"/>
          <w:szCs w:val="26"/>
        </w:rPr>
      </w:pPr>
    </w:p>
    <w:p w14:paraId="0EE0E23D" w14:textId="77777777" w:rsidR="00E3173F" w:rsidRDefault="00E3173F" w:rsidP="00E3173F">
      <w:pPr>
        <w:spacing w:line="100" w:lineRule="atLeast"/>
        <w:rPr>
          <w:rFonts w:ascii="Times New Roman" w:hAnsi="Times New Roman" w:cs="Times New Roman"/>
          <w:sz w:val="26"/>
          <w:szCs w:val="26"/>
        </w:rPr>
      </w:pPr>
    </w:p>
    <w:p w14:paraId="6453F7C7" w14:textId="77777777" w:rsidR="00E3173F" w:rsidRDefault="00E3173F" w:rsidP="00E3173F">
      <w:pPr>
        <w:spacing w:line="100" w:lineRule="atLeast"/>
        <w:rPr>
          <w:rFonts w:ascii="Times New Roman" w:hAnsi="Times New Roman" w:cs="Times New Roman"/>
          <w:sz w:val="26"/>
          <w:szCs w:val="26"/>
        </w:rPr>
      </w:pPr>
    </w:p>
    <w:p w14:paraId="04558149" w14:textId="77777777" w:rsidR="00E3173F" w:rsidRDefault="00E3173F" w:rsidP="00E3173F">
      <w:pPr>
        <w:spacing w:line="100" w:lineRule="atLeast"/>
        <w:rPr>
          <w:rFonts w:ascii="Times New Roman" w:hAnsi="Times New Roman" w:cs="Times New Roman"/>
          <w:sz w:val="26"/>
          <w:szCs w:val="26"/>
        </w:rPr>
      </w:pPr>
    </w:p>
    <w:p w14:paraId="5F4D87E3" w14:textId="77777777" w:rsidR="00E3173F" w:rsidRDefault="00E3173F" w:rsidP="00E3173F">
      <w:pPr>
        <w:spacing w:line="100" w:lineRule="atLeast"/>
        <w:rPr>
          <w:rFonts w:ascii="Times New Roman" w:hAnsi="Times New Roman" w:cs="Times New Roman"/>
          <w:sz w:val="26"/>
          <w:szCs w:val="26"/>
        </w:rPr>
      </w:pPr>
    </w:p>
    <w:p w14:paraId="3C62FC69" w14:textId="77777777" w:rsidR="00E3173F" w:rsidRDefault="00E3173F" w:rsidP="00E3173F">
      <w:pPr>
        <w:spacing w:line="100" w:lineRule="atLeast"/>
        <w:rPr>
          <w:rFonts w:ascii="Times New Roman" w:hAnsi="Times New Roman" w:cs="Times New Roman"/>
          <w:sz w:val="26"/>
          <w:szCs w:val="26"/>
        </w:rPr>
      </w:pPr>
    </w:p>
    <w:p w14:paraId="3C7A2608" w14:textId="77777777" w:rsidR="00E3173F" w:rsidRDefault="00E3173F" w:rsidP="00E3173F">
      <w:pPr>
        <w:spacing w:line="100" w:lineRule="atLeast"/>
        <w:rPr>
          <w:rFonts w:ascii="Times New Roman" w:hAnsi="Times New Roman" w:cs="Times New Roman"/>
          <w:sz w:val="26"/>
          <w:szCs w:val="26"/>
        </w:rPr>
      </w:pPr>
    </w:p>
    <w:p w14:paraId="3511CB3C" w14:textId="77777777" w:rsidR="00E3173F" w:rsidRDefault="00E3173F" w:rsidP="00E3173F">
      <w:pPr>
        <w:spacing w:line="100" w:lineRule="atLeast"/>
        <w:rPr>
          <w:rFonts w:ascii="Times New Roman" w:hAnsi="Times New Roman" w:cs="Times New Roman"/>
          <w:sz w:val="26"/>
          <w:szCs w:val="26"/>
        </w:rPr>
      </w:pPr>
    </w:p>
    <w:p w14:paraId="06AE9DD5" w14:textId="77777777" w:rsidR="00E3173F" w:rsidRDefault="00E3173F" w:rsidP="00E3173F">
      <w:pPr>
        <w:spacing w:line="100" w:lineRule="atLeast"/>
        <w:rPr>
          <w:rFonts w:ascii="Times New Roman" w:hAnsi="Times New Roman" w:cs="Times New Roman"/>
          <w:sz w:val="26"/>
          <w:szCs w:val="26"/>
        </w:rPr>
      </w:pPr>
    </w:p>
    <w:p w14:paraId="73E9B078" w14:textId="77777777" w:rsidR="00E3173F" w:rsidRDefault="00E3173F" w:rsidP="00E3173F">
      <w:pPr>
        <w:spacing w:line="100" w:lineRule="atLeast"/>
        <w:rPr>
          <w:rFonts w:ascii="Times New Roman" w:hAnsi="Times New Roman" w:cs="Times New Roman"/>
          <w:sz w:val="26"/>
          <w:szCs w:val="26"/>
        </w:rPr>
      </w:pPr>
    </w:p>
    <w:p w14:paraId="6723DF5B" w14:textId="77777777" w:rsidR="00E3173F" w:rsidRDefault="00E3173F" w:rsidP="00E3173F">
      <w:pPr>
        <w:spacing w:line="100" w:lineRule="atLeast"/>
        <w:rPr>
          <w:rFonts w:ascii="Times New Roman" w:hAnsi="Times New Roman" w:cs="Times New Roman"/>
          <w:sz w:val="26"/>
          <w:szCs w:val="26"/>
        </w:rPr>
      </w:pPr>
    </w:p>
    <w:p w14:paraId="663C9852" w14:textId="77777777" w:rsidR="00E3173F" w:rsidRDefault="00E3173F" w:rsidP="00E3173F">
      <w:pPr>
        <w:spacing w:line="100" w:lineRule="atLeast"/>
        <w:rPr>
          <w:rFonts w:ascii="Times New Roman" w:hAnsi="Times New Roman" w:cs="Times New Roman"/>
          <w:sz w:val="26"/>
          <w:szCs w:val="26"/>
        </w:rPr>
      </w:pPr>
    </w:p>
    <w:p w14:paraId="3DAC8211" w14:textId="5FB3003D" w:rsidR="00E3173F" w:rsidRDefault="00E3173F" w:rsidP="00E3173F">
      <w:pPr>
        <w:spacing w:line="100" w:lineRule="atLeast"/>
        <w:rPr>
          <w:rFonts w:ascii="Times New Roman" w:hAnsi="Times New Roman" w:cs="Times New Roman"/>
          <w:sz w:val="26"/>
          <w:szCs w:val="26"/>
        </w:rPr>
      </w:pPr>
    </w:p>
    <w:p w14:paraId="711D1CDE" w14:textId="04E96265" w:rsidR="00AB5ED8" w:rsidRDefault="00AB5ED8" w:rsidP="00E3173F">
      <w:pPr>
        <w:spacing w:line="100" w:lineRule="atLeast"/>
        <w:rPr>
          <w:rFonts w:ascii="Times New Roman" w:hAnsi="Times New Roman" w:cs="Times New Roman"/>
          <w:sz w:val="26"/>
          <w:szCs w:val="26"/>
        </w:rPr>
      </w:pPr>
    </w:p>
    <w:p w14:paraId="087065FB" w14:textId="5B0504E1" w:rsidR="00AB5ED8" w:rsidRDefault="00AB5ED8" w:rsidP="00E3173F">
      <w:pPr>
        <w:spacing w:line="100" w:lineRule="atLeast"/>
        <w:rPr>
          <w:rFonts w:ascii="Times New Roman" w:hAnsi="Times New Roman" w:cs="Times New Roman"/>
          <w:sz w:val="26"/>
          <w:szCs w:val="26"/>
        </w:rPr>
      </w:pPr>
    </w:p>
    <w:p w14:paraId="6A991C81" w14:textId="77777777" w:rsidR="00AB5ED8" w:rsidRDefault="00AB5ED8" w:rsidP="00E3173F">
      <w:pPr>
        <w:spacing w:line="100" w:lineRule="atLeast"/>
        <w:rPr>
          <w:rFonts w:ascii="Times New Roman" w:hAnsi="Times New Roman" w:cs="Times New Roman"/>
          <w:sz w:val="26"/>
          <w:szCs w:val="26"/>
        </w:rPr>
      </w:pPr>
    </w:p>
    <w:p w14:paraId="1E069ED1" w14:textId="77777777" w:rsidR="00E3173F" w:rsidRDefault="00E3173F" w:rsidP="00E3173F">
      <w:pPr>
        <w:spacing w:line="100" w:lineRule="atLeast"/>
        <w:rPr>
          <w:rFonts w:ascii="Times New Roman" w:hAnsi="Times New Roman" w:cs="Times New Roman"/>
          <w:sz w:val="26"/>
          <w:szCs w:val="26"/>
        </w:rPr>
      </w:pPr>
    </w:p>
    <w:p w14:paraId="7F078D31" w14:textId="77777777" w:rsidR="00E3173F" w:rsidRDefault="00E3173F" w:rsidP="00E3173F">
      <w:pPr>
        <w:spacing w:line="100" w:lineRule="atLeast"/>
        <w:rPr>
          <w:rFonts w:ascii="Times New Roman" w:hAnsi="Times New Roman" w:cs="Times New Roman"/>
          <w:sz w:val="26"/>
          <w:szCs w:val="26"/>
        </w:rPr>
      </w:pPr>
    </w:p>
    <w:p w14:paraId="5FC085C3" w14:textId="77777777" w:rsidR="00EE1E57" w:rsidRDefault="00EE1E57" w:rsidP="00E3173F">
      <w:pPr>
        <w:spacing w:line="100" w:lineRule="atLeast"/>
        <w:rPr>
          <w:rFonts w:ascii="Times New Roman" w:hAnsi="Times New Roman" w:cs="Times New Roman"/>
          <w:sz w:val="26"/>
          <w:szCs w:val="26"/>
        </w:rPr>
      </w:pPr>
    </w:p>
    <w:p w14:paraId="77D87881" w14:textId="77777777" w:rsidR="00E3173F" w:rsidRDefault="00E3173F" w:rsidP="00E3173F">
      <w:pPr>
        <w:spacing w:line="100" w:lineRule="atLeast"/>
        <w:rPr>
          <w:rFonts w:ascii="Times New Roman" w:hAnsi="Times New Roman" w:cs="Times New Roman"/>
          <w:b/>
          <w:bCs/>
          <w:sz w:val="32"/>
          <w:szCs w:val="32"/>
        </w:rPr>
      </w:pPr>
      <w:r>
        <w:rPr>
          <w:rFonts w:ascii="Times New Roman" w:hAnsi="Times New Roman" w:cs="Times New Roman"/>
          <w:b/>
          <w:bCs/>
          <w:sz w:val="32"/>
          <w:szCs w:val="32"/>
        </w:rPr>
        <w:lastRenderedPageBreak/>
        <w:t>Chapter 3</w:t>
      </w:r>
    </w:p>
    <w:p w14:paraId="4693F7EE" w14:textId="77777777" w:rsidR="00E3173F" w:rsidRDefault="00E3173F" w:rsidP="00E3173F">
      <w:pPr>
        <w:spacing w:line="100" w:lineRule="atLeast"/>
        <w:rPr>
          <w:rFonts w:ascii="Times New Roman" w:hAnsi="Times New Roman" w:cs="Times New Roman"/>
          <w:b/>
          <w:bCs/>
          <w:sz w:val="28"/>
          <w:szCs w:val="28"/>
        </w:rPr>
      </w:pPr>
      <w:r>
        <w:rPr>
          <w:rFonts w:ascii="Times New Roman" w:hAnsi="Times New Roman" w:cs="Times New Roman"/>
          <w:b/>
          <w:bCs/>
          <w:sz w:val="28"/>
          <w:szCs w:val="28"/>
        </w:rPr>
        <w:t>3.1 proposed system</w:t>
      </w:r>
      <w:r w:rsidR="00283199">
        <w:rPr>
          <w:rFonts w:ascii="Times New Roman" w:hAnsi="Times New Roman" w:cs="Times New Roman"/>
          <w:b/>
          <w:bCs/>
          <w:sz w:val="28"/>
          <w:szCs w:val="28"/>
        </w:rPr>
        <w:t>:</w:t>
      </w:r>
    </w:p>
    <w:p w14:paraId="359B4419" w14:textId="77777777" w:rsidR="00283199" w:rsidRDefault="00283199" w:rsidP="004F7CB8">
      <w:pPr>
        <w:numPr>
          <w:ilvl w:val="0"/>
          <w:numId w:val="17"/>
        </w:numPr>
        <w:spacing w:line="100" w:lineRule="atLeast"/>
        <w:jc w:val="both"/>
        <w:rPr>
          <w:rFonts w:ascii="Times New Roman" w:hAnsi="Times New Roman" w:cs="Times New Roman"/>
          <w:sz w:val="26"/>
          <w:szCs w:val="26"/>
        </w:rPr>
      </w:pPr>
      <w:r w:rsidRPr="00283199">
        <w:rPr>
          <w:rFonts w:ascii="Times New Roman" w:hAnsi="Times New Roman" w:cs="Times New Roman"/>
          <w:sz w:val="26"/>
          <w:szCs w:val="26"/>
        </w:rPr>
        <w:t>Our proposed system overcomes the drawbacks of the existing system. It has advance facilities to make it more user-friendly.</w:t>
      </w:r>
    </w:p>
    <w:p w14:paraId="2090365F" w14:textId="77777777" w:rsidR="00283199" w:rsidRDefault="00283199" w:rsidP="004F7CB8">
      <w:pPr>
        <w:numPr>
          <w:ilvl w:val="0"/>
          <w:numId w:val="17"/>
        </w:numPr>
        <w:spacing w:line="100" w:lineRule="atLeast"/>
        <w:jc w:val="both"/>
        <w:rPr>
          <w:rFonts w:ascii="Times New Roman" w:hAnsi="Times New Roman" w:cs="Times New Roman"/>
          <w:sz w:val="26"/>
          <w:szCs w:val="26"/>
        </w:rPr>
      </w:pPr>
      <w:r w:rsidRPr="00283199">
        <w:rPr>
          <w:rFonts w:ascii="Times New Roman" w:hAnsi="Times New Roman" w:cs="Times New Roman"/>
          <w:sz w:val="26"/>
          <w:szCs w:val="26"/>
        </w:rPr>
        <w:t>It provides details of the owner and his/her car to maintain transparency between users of the system</w:t>
      </w:r>
    </w:p>
    <w:p w14:paraId="57829255" w14:textId="77777777" w:rsidR="00283199" w:rsidRDefault="00283199" w:rsidP="004F7CB8">
      <w:pPr>
        <w:numPr>
          <w:ilvl w:val="0"/>
          <w:numId w:val="17"/>
        </w:numPr>
        <w:spacing w:line="100" w:lineRule="atLeast"/>
        <w:jc w:val="both"/>
        <w:rPr>
          <w:rFonts w:ascii="Times New Roman" w:hAnsi="Times New Roman" w:cs="Times New Roman"/>
          <w:sz w:val="26"/>
          <w:szCs w:val="26"/>
        </w:rPr>
      </w:pPr>
      <w:r w:rsidRPr="00283199">
        <w:rPr>
          <w:rFonts w:ascii="Times New Roman" w:hAnsi="Times New Roman" w:cs="Times New Roman"/>
          <w:sz w:val="26"/>
          <w:szCs w:val="26"/>
        </w:rPr>
        <w:t xml:space="preserve"> It will track the location of users those who involve in pool through GPS Navigation system.</w:t>
      </w:r>
    </w:p>
    <w:p w14:paraId="4734AD15" w14:textId="77777777" w:rsidR="00283199" w:rsidRDefault="00283199" w:rsidP="004F7CB8">
      <w:pPr>
        <w:numPr>
          <w:ilvl w:val="0"/>
          <w:numId w:val="17"/>
        </w:numPr>
        <w:spacing w:line="100" w:lineRule="atLeast"/>
        <w:jc w:val="both"/>
        <w:rPr>
          <w:rFonts w:ascii="Times New Roman" w:hAnsi="Times New Roman" w:cs="Times New Roman"/>
          <w:sz w:val="26"/>
          <w:szCs w:val="26"/>
        </w:rPr>
      </w:pPr>
      <w:r w:rsidRPr="00283199">
        <w:rPr>
          <w:rFonts w:ascii="Times New Roman" w:hAnsi="Times New Roman" w:cs="Times New Roman"/>
          <w:sz w:val="26"/>
          <w:szCs w:val="26"/>
        </w:rPr>
        <w:t>It has SMS Alerts facilities for notification purpose. The High security makes it faithful to use.</w:t>
      </w:r>
    </w:p>
    <w:p w14:paraId="4AE0CF2D" w14:textId="77777777" w:rsidR="00283199" w:rsidRPr="00283199" w:rsidRDefault="00283199" w:rsidP="004F7CB8">
      <w:pPr>
        <w:numPr>
          <w:ilvl w:val="0"/>
          <w:numId w:val="17"/>
        </w:numPr>
        <w:spacing w:line="100" w:lineRule="atLeast"/>
        <w:jc w:val="both"/>
        <w:rPr>
          <w:rFonts w:ascii="Times New Roman" w:hAnsi="Times New Roman" w:cs="Times New Roman"/>
          <w:sz w:val="26"/>
          <w:szCs w:val="26"/>
        </w:rPr>
      </w:pPr>
      <w:r w:rsidRPr="00283199">
        <w:rPr>
          <w:rFonts w:ascii="Times New Roman" w:hAnsi="Times New Roman" w:cs="Times New Roman"/>
          <w:sz w:val="26"/>
          <w:szCs w:val="26"/>
        </w:rPr>
        <w:t xml:space="preserve">The security aspects </w:t>
      </w:r>
      <w:proofErr w:type="gramStart"/>
      <w:r w:rsidRPr="00283199">
        <w:rPr>
          <w:rFonts w:ascii="Times New Roman" w:hAnsi="Times New Roman" w:cs="Times New Roman"/>
          <w:sz w:val="26"/>
          <w:szCs w:val="26"/>
        </w:rPr>
        <w:t>gets</w:t>
      </w:r>
      <w:proofErr w:type="gramEnd"/>
      <w:r w:rsidRPr="00283199">
        <w:rPr>
          <w:rFonts w:ascii="Times New Roman" w:hAnsi="Times New Roman" w:cs="Times New Roman"/>
          <w:sz w:val="26"/>
          <w:szCs w:val="26"/>
        </w:rPr>
        <w:t xml:space="preserve"> more enhance by SOS facilities if the user is in trouble. It is available on Smartphone’s so it is more flexible &amp; dynamic to use.</w:t>
      </w:r>
    </w:p>
    <w:p w14:paraId="2D78D54E" w14:textId="77777777" w:rsidR="00283199" w:rsidRDefault="00283199" w:rsidP="00E3173F">
      <w:pPr>
        <w:spacing w:line="100" w:lineRule="atLeast"/>
        <w:rPr>
          <w:rFonts w:ascii="Times New Roman" w:hAnsi="Times New Roman" w:cs="Times New Roman"/>
          <w:b/>
          <w:bCs/>
          <w:sz w:val="28"/>
          <w:szCs w:val="28"/>
        </w:rPr>
      </w:pPr>
      <w:r>
        <w:rPr>
          <w:rFonts w:ascii="Times New Roman" w:hAnsi="Times New Roman" w:cs="Times New Roman"/>
          <w:b/>
          <w:bCs/>
          <w:sz w:val="28"/>
          <w:szCs w:val="28"/>
        </w:rPr>
        <w:t xml:space="preserve">      </w:t>
      </w:r>
    </w:p>
    <w:p w14:paraId="0F9BD0A7" w14:textId="77777777" w:rsidR="00E3173F" w:rsidRPr="00E3173F" w:rsidRDefault="00E3173F" w:rsidP="00E3173F">
      <w:pPr>
        <w:spacing w:line="100" w:lineRule="atLeast"/>
        <w:rPr>
          <w:rFonts w:ascii="Times New Roman" w:hAnsi="Times New Roman" w:cs="Times New Roman"/>
          <w:b/>
          <w:bCs/>
          <w:sz w:val="28"/>
          <w:szCs w:val="28"/>
        </w:rPr>
      </w:pPr>
      <w:r>
        <w:rPr>
          <w:rFonts w:ascii="Times New Roman" w:hAnsi="Times New Roman" w:cs="Times New Roman"/>
          <w:b/>
          <w:bCs/>
          <w:sz w:val="28"/>
          <w:szCs w:val="28"/>
        </w:rPr>
        <w:t xml:space="preserve">       </w:t>
      </w:r>
    </w:p>
    <w:p w14:paraId="67A05CCC" w14:textId="77777777" w:rsidR="00E3173F" w:rsidRDefault="00E3173F" w:rsidP="00E3173F">
      <w:pPr>
        <w:spacing w:line="100" w:lineRule="atLeast"/>
        <w:rPr>
          <w:rFonts w:ascii="Times New Roman" w:hAnsi="Times New Roman" w:cs="Times New Roman"/>
          <w:sz w:val="26"/>
          <w:szCs w:val="26"/>
        </w:rPr>
      </w:pPr>
    </w:p>
    <w:p w14:paraId="0E14FEEA" w14:textId="77777777" w:rsidR="00E3173F" w:rsidRDefault="00E3173F" w:rsidP="00E3173F">
      <w:pPr>
        <w:spacing w:line="100" w:lineRule="atLeast"/>
        <w:rPr>
          <w:rFonts w:ascii="Times New Roman" w:hAnsi="Times New Roman" w:cs="Times New Roman"/>
          <w:sz w:val="26"/>
          <w:szCs w:val="26"/>
        </w:rPr>
      </w:pPr>
    </w:p>
    <w:p w14:paraId="568413B3" w14:textId="77777777" w:rsidR="00E3173F" w:rsidRDefault="00E3173F" w:rsidP="00E3173F">
      <w:pPr>
        <w:spacing w:line="100" w:lineRule="atLeast"/>
        <w:rPr>
          <w:rFonts w:ascii="Times New Roman" w:hAnsi="Times New Roman" w:cs="Times New Roman"/>
          <w:sz w:val="26"/>
          <w:szCs w:val="26"/>
        </w:rPr>
      </w:pPr>
    </w:p>
    <w:p w14:paraId="23F498D0" w14:textId="77777777" w:rsidR="00E3173F" w:rsidRDefault="00E3173F" w:rsidP="00E3173F">
      <w:pPr>
        <w:spacing w:line="100" w:lineRule="atLeast"/>
        <w:rPr>
          <w:rFonts w:ascii="Times New Roman" w:hAnsi="Times New Roman" w:cs="Times New Roman"/>
          <w:sz w:val="26"/>
          <w:szCs w:val="26"/>
        </w:rPr>
      </w:pPr>
    </w:p>
    <w:p w14:paraId="799734C8" w14:textId="77777777" w:rsidR="00E3173F" w:rsidRPr="00FC6EB4" w:rsidRDefault="00E3173F" w:rsidP="00E3173F">
      <w:pPr>
        <w:spacing w:line="100" w:lineRule="atLeast"/>
        <w:rPr>
          <w:rFonts w:ascii="Times New Roman" w:hAnsi="Times New Roman" w:cs="Times New Roman"/>
          <w:sz w:val="26"/>
          <w:szCs w:val="26"/>
        </w:rPr>
      </w:pPr>
    </w:p>
    <w:p w14:paraId="38D0D8F7" w14:textId="77777777" w:rsidR="00670BEC" w:rsidRDefault="00670BEC" w:rsidP="00670BEC">
      <w:pPr>
        <w:spacing w:line="100" w:lineRule="atLeast"/>
        <w:ind w:left="1308"/>
        <w:rPr>
          <w:rFonts w:ascii="Times New Roman" w:hAnsi="Times New Roman" w:cs="Times New Roman"/>
          <w:sz w:val="24"/>
          <w:szCs w:val="24"/>
        </w:rPr>
      </w:pPr>
    </w:p>
    <w:p w14:paraId="3F203C65" w14:textId="77777777" w:rsidR="00670BEC" w:rsidRDefault="00670BEC" w:rsidP="00670BEC">
      <w:pPr>
        <w:spacing w:line="100" w:lineRule="atLeast"/>
        <w:ind w:left="1308"/>
        <w:rPr>
          <w:rFonts w:ascii="Times New Roman" w:hAnsi="Times New Roman" w:cs="Times New Roman"/>
          <w:sz w:val="24"/>
          <w:szCs w:val="24"/>
        </w:rPr>
      </w:pPr>
    </w:p>
    <w:p w14:paraId="52B9BF2A" w14:textId="77777777" w:rsidR="00670BEC" w:rsidRDefault="00670BEC" w:rsidP="00670BEC">
      <w:pPr>
        <w:spacing w:line="100" w:lineRule="atLeast"/>
        <w:ind w:left="1308"/>
        <w:rPr>
          <w:rFonts w:ascii="Times New Roman" w:hAnsi="Times New Roman" w:cs="Times New Roman"/>
          <w:sz w:val="24"/>
          <w:szCs w:val="24"/>
        </w:rPr>
      </w:pPr>
    </w:p>
    <w:p w14:paraId="3AE78B3F" w14:textId="77777777" w:rsidR="00670BEC" w:rsidRDefault="00670BEC" w:rsidP="00670BEC">
      <w:pPr>
        <w:spacing w:line="100" w:lineRule="atLeast"/>
        <w:ind w:left="1308"/>
        <w:rPr>
          <w:rFonts w:ascii="Times New Roman" w:hAnsi="Times New Roman" w:cs="Times New Roman"/>
          <w:sz w:val="24"/>
          <w:szCs w:val="24"/>
        </w:rPr>
      </w:pPr>
    </w:p>
    <w:p w14:paraId="5FD5B352" w14:textId="77777777" w:rsidR="00670BEC" w:rsidRDefault="00670BEC" w:rsidP="00670BEC">
      <w:pPr>
        <w:spacing w:line="100" w:lineRule="atLeast"/>
        <w:ind w:left="1308"/>
        <w:rPr>
          <w:rFonts w:ascii="Times New Roman" w:hAnsi="Times New Roman" w:cs="Times New Roman"/>
          <w:sz w:val="24"/>
          <w:szCs w:val="24"/>
        </w:rPr>
      </w:pPr>
    </w:p>
    <w:p w14:paraId="244D3CEA" w14:textId="0EE768DE" w:rsidR="00670BEC" w:rsidRDefault="00670BEC" w:rsidP="00670BEC">
      <w:pPr>
        <w:spacing w:line="100" w:lineRule="atLeast"/>
        <w:ind w:left="1308"/>
        <w:rPr>
          <w:rFonts w:ascii="Times New Roman" w:hAnsi="Times New Roman" w:cs="Times New Roman"/>
          <w:sz w:val="24"/>
          <w:szCs w:val="24"/>
        </w:rPr>
      </w:pPr>
    </w:p>
    <w:p w14:paraId="5EAEC49E" w14:textId="71B9D589" w:rsidR="00AB5ED8" w:rsidRDefault="00AB5ED8" w:rsidP="00670BEC">
      <w:pPr>
        <w:spacing w:line="100" w:lineRule="atLeast"/>
        <w:ind w:left="1308"/>
        <w:rPr>
          <w:rFonts w:ascii="Times New Roman" w:hAnsi="Times New Roman" w:cs="Times New Roman"/>
          <w:sz w:val="24"/>
          <w:szCs w:val="24"/>
        </w:rPr>
      </w:pPr>
    </w:p>
    <w:p w14:paraId="0141D771" w14:textId="55F2C877" w:rsidR="00AB5ED8" w:rsidRDefault="00AB5ED8" w:rsidP="00670BEC">
      <w:pPr>
        <w:spacing w:line="100" w:lineRule="atLeast"/>
        <w:ind w:left="1308"/>
        <w:rPr>
          <w:rFonts w:ascii="Times New Roman" w:hAnsi="Times New Roman" w:cs="Times New Roman"/>
          <w:sz w:val="24"/>
          <w:szCs w:val="24"/>
        </w:rPr>
      </w:pPr>
    </w:p>
    <w:p w14:paraId="5E0162D5" w14:textId="77777777" w:rsidR="00AB5ED8" w:rsidRDefault="00AB5ED8" w:rsidP="00670BEC">
      <w:pPr>
        <w:spacing w:line="100" w:lineRule="atLeast"/>
        <w:ind w:left="1308"/>
        <w:rPr>
          <w:rFonts w:ascii="Times New Roman" w:hAnsi="Times New Roman" w:cs="Times New Roman"/>
          <w:sz w:val="24"/>
          <w:szCs w:val="24"/>
        </w:rPr>
      </w:pPr>
    </w:p>
    <w:p w14:paraId="4226949B" w14:textId="77777777" w:rsidR="00EE1E57" w:rsidRDefault="00EE1E57" w:rsidP="00303EE8">
      <w:pPr>
        <w:spacing w:line="100" w:lineRule="atLeast"/>
        <w:rPr>
          <w:rFonts w:ascii="Times New Roman" w:hAnsi="Times New Roman" w:cs="Times New Roman"/>
          <w:sz w:val="24"/>
          <w:szCs w:val="24"/>
        </w:rPr>
      </w:pPr>
    </w:p>
    <w:p w14:paraId="5D1FCF9B" w14:textId="77777777" w:rsidR="00303EE8" w:rsidRDefault="00303EE8" w:rsidP="00303EE8">
      <w:pPr>
        <w:spacing w:line="100" w:lineRule="atLeast"/>
        <w:rPr>
          <w:rFonts w:ascii="Times New Roman" w:hAnsi="Times New Roman" w:cs="Times New Roman"/>
          <w:b/>
          <w:bCs/>
          <w:sz w:val="24"/>
          <w:szCs w:val="24"/>
        </w:rPr>
      </w:pPr>
      <w:r>
        <w:rPr>
          <w:rFonts w:ascii="Times New Roman" w:hAnsi="Times New Roman" w:cs="Times New Roman"/>
          <w:b/>
          <w:bCs/>
          <w:sz w:val="24"/>
          <w:szCs w:val="24"/>
        </w:rPr>
        <w:lastRenderedPageBreak/>
        <w:t xml:space="preserve"> 3.</w:t>
      </w:r>
      <w:r w:rsidRPr="00FC6EB4">
        <w:rPr>
          <w:rFonts w:ascii="Times New Roman" w:hAnsi="Times New Roman" w:cs="Times New Roman"/>
          <w:b/>
          <w:bCs/>
          <w:sz w:val="28"/>
          <w:szCs w:val="28"/>
        </w:rPr>
        <w:t>2   Features and Functionalities:</w:t>
      </w:r>
    </w:p>
    <w:p w14:paraId="286C4A39" w14:textId="77777777" w:rsidR="00303EE8" w:rsidRPr="00FC6EB4" w:rsidRDefault="00C4089E" w:rsidP="00646A6A">
      <w:pPr>
        <w:numPr>
          <w:ilvl w:val="0"/>
          <w:numId w:val="15"/>
        </w:numPr>
        <w:spacing w:line="100" w:lineRule="atLeast"/>
        <w:jc w:val="both"/>
        <w:rPr>
          <w:rFonts w:ascii="Times New Roman" w:hAnsi="Times New Roman" w:cs="Times New Roman"/>
          <w:sz w:val="26"/>
          <w:szCs w:val="26"/>
        </w:rPr>
      </w:pPr>
      <w:r w:rsidRPr="00FC6EB4">
        <w:rPr>
          <w:rFonts w:ascii="Times New Roman" w:hAnsi="Times New Roman" w:cs="Times New Roman"/>
          <w:sz w:val="26"/>
          <w:szCs w:val="26"/>
        </w:rPr>
        <w:t>Login - Since all the operations that can be done using the application requires both         the driver and passenger to be logged in, they can use the login forms of either Google Plus or Facebook. For this matter, the user is prompted to connect the app to his account and then proceed for sign in/up. After the user authorizes the application to access his social media account, the server retrieves his info. If he has never logged to the application before, a new account is created for him.</w:t>
      </w:r>
    </w:p>
    <w:p w14:paraId="5D68292C" w14:textId="77777777" w:rsidR="00C4089E" w:rsidRPr="00FC6EB4" w:rsidRDefault="00C4089E" w:rsidP="00646A6A">
      <w:pPr>
        <w:numPr>
          <w:ilvl w:val="0"/>
          <w:numId w:val="15"/>
        </w:numPr>
        <w:spacing w:line="100" w:lineRule="atLeast"/>
        <w:jc w:val="both"/>
        <w:rPr>
          <w:rFonts w:ascii="Times New Roman" w:hAnsi="Times New Roman" w:cs="Times New Roman"/>
          <w:sz w:val="26"/>
          <w:szCs w:val="26"/>
        </w:rPr>
      </w:pPr>
      <w:r w:rsidRPr="00FC6EB4">
        <w:rPr>
          <w:rFonts w:ascii="Times New Roman" w:hAnsi="Times New Roman" w:cs="Times New Roman"/>
          <w:sz w:val="26"/>
          <w:szCs w:val="26"/>
        </w:rPr>
        <w:t xml:space="preserve">Modify profile information - All users can modify their profile information. The profile information contain: name, phone number, email, type/color of car if any. The user can easily edit </w:t>
      </w:r>
      <w:proofErr w:type="gramStart"/>
      <w:r w:rsidRPr="00FC6EB4">
        <w:rPr>
          <w:rFonts w:ascii="Times New Roman" w:hAnsi="Times New Roman" w:cs="Times New Roman"/>
          <w:sz w:val="26"/>
          <w:szCs w:val="26"/>
        </w:rPr>
        <w:t>these information</w:t>
      </w:r>
      <w:proofErr w:type="gramEnd"/>
      <w:r w:rsidRPr="00FC6EB4">
        <w:rPr>
          <w:rFonts w:ascii="Times New Roman" w:hAnsi="Times New Roman" w:cs="Times New Roman"/>
          <w:sz w:val="26"/>
          <w:szCs w:val="26"/>
        </w:rPr>
        <w:t xml:space="preserve"> in order to be contacted and recognized</w:t>
      </w:r>
    </w:p>
    <w:p w14:paraId="00006D3B" w14:textId="77777777" w:rsidR="00C4089E" w:rsidRPr="00FC6EB4" w:rsidRDefault="00C4089E" w:rsidP="00646A6A">
      <w:pPr>
        <w:numPr>
          <w:ilvl w:val="0"/>
          <w:numId w:val="15"/>
        </w:numPr>
        <w:spacing w:line="100" w:lineRule="atLeast"/>
        <w:jc w:val="both"/>
        <w:rPr>
          <w:rFonts w:ascii="Times New Roman" w:hAnsi="Times New Roman" w:cs="Times New Roman"/>
          <w:sz w:val="26"/>
          <w:szCs w:val="26"/>
        </w:rPr>
      </w:pPr>
      <w:r w:rsidRPr="00FC6EB4">
        <w:rPr>
          <w:rFonts w:ascii="Times New Roman" w:hAnsi="Times New Roman" w:cs="Times New Roman"/>
          <w:sz w:val="26"/>
          <w:szCs w:val="26"/>
        </w:rPr>
        <w:t>Rate driver/passenger - Both the driver and passenger can rate each other in other to gain reputation. The importance of the rating is to encourage users to be helpful and nice during the trip so that they gain popularity in the application. It is also a way to ensure users of who can be trusted or not. The ratings represent a relative guarantee for the users to trust each other.</w:t>
      </w:r>
    </w:p>
    <w:p w14:paraId="2B6B27A8" w14:textId="77777777" w:rsidR="003C6E6F" w:rsidRPr="00FC6EB4" w:rsidRDefault="003C6E6F" w:rsidP="00646A6A">
      <w:pPr>
        <w:numPr>
          <w:ilvl w:val="0"/>
          <w:numId w:val="15"/>
        </w:numPr>
        <w:spacing w:line="100" w:lineRule="atLeast"/>
        <w:jc w:val="both"/>
        <w:rPr>
          <w:rFonts w:ascii="Times New Roman" w:hAnsi="Times New Roman" w:cs="Times New Roman"/>
          <w:sz w:val="26"/>
          <w:szCs w:val="26"/>
        </w:rPr>
      </w:pPr>
      <w:r w:rsidRPr="00FC6EB4">
        <w:rPr>
          <w:rFonts w:ascii="Times New Roman" w:hAnsi="Times New Roman" w:cs="Times New Roman"/>
          <w:sz w:val="26"/>
          <w:szCs w:val="26"/>
        </w:rPr>
        <w:t xml:space="preserve">Create new regular trip - The driver can create a new trip to be displayed when passengers search for trips. The application will prompt the driver or information of the regular trip which consists of destination, origin, meeting point </w:t>
      </w:r>
      <w:proofErr w:type="gramStart"/>
      <w:r w:rsidRPr="00FC6EB4">
        <w:rPr>
          <w:rFonts w:ascii="Times New Roman" w:hAnsi="Times New Roman" w:cs="Times New Roman"/>
          <w:sz w:val="26"/>
          <w:szCs w:val="26"/>
        </w:rPr>
        <w:t>( which</w:t>
      </w:r>
      <w:proofErr w:type="gramEnd"/>
      <w:r w:rsidRPr="00FC6EB4">
        <w:rPr>
          <w:rFonts w:ascii="Times New Roman" w:hAnsi="Times New Roman" w:cs="Times New Roman"/>
          <w:sz w:val="26"/>
          <w:szCs w:val="26"/>
        </w:rPr>
        <w:t xml:space="preserve"> can be pointed in a map), departure time/date , estimated arrival time and traveling preferences (number of free spots, price, size of bags, smoking/non-smoking, pets, stops …). After providing this information, the user publishes it in order to find passengers. Upon the creation of the trip, a user can share the trip he just created in social media to find passengers to drive with.</w:t>
      </w:r>
    </w:p>
    <w:p w14:paraId="48DD2CDA" w14:textId="77777777" w:rsidR="003C6E6F" w:rsidRDefault="003C6E6F" w:rsidP="00646A6A">
      <w:pPr>
        <w:numPr>
          <w:ilvl w:val="0"/>
          <w:numId w:val="15"/>
        </w:numPr>
        <w:spacing w:line="100" w:lineRule="atLeast"/>
        <w:jc w:val="both"/>
        <w:rPr>
          <w:rFonts w:ascii="Times New Roman" w:hAnsi="Times New Roman" w:cs="Times New Roman"/>
          <w:sz w:val="26"/>
          <w:szCs w:val="26"/>
        </w:rPr>
      </w:pPr>
      <w:r w:rsidRPr="00FC6EB4">
        <w:rPr>
          <w:rFonts w:ascii="Times New Roman" w:hAnsi="Times New Roman" w:cs="Times New Roman"/>
          <w:sz w:val="26"/>
          <w:szCs w:val="26"/>
        </w:rPr>
        <w:t xml:space="preserve">Check-in trip - Whenever the driver or passenger arrive to the meeting point at the time agreed upon, he can check-in the meeting point in order to notify the other user and to show his punctuality. The application will use the devices GPS in order to make sure that the users are in the meeting point. When somebody </w:t>
      </w:r>
      <w:proofErr w:type="gramStart"/>
      <w:r w:rsidRPr="00FC6EB4">
        <w:rPr>
          <w:rFonts w:ascii="Times New Roman" w:hAnsi="Times New Roman" w:cs="Times New Roman"/>
          <w:sz w:val="26"/>
          <w:szCs w:val="26"/>
        </w:rPr>
        <w:t>checks</w:t>
      </w:r>
      <w:proofErr w:type="gramEnd"/>
      <w:r w:rsidR="00FC6EB4" w:rsidRPr="00FC6EB4">
        <w:rPr>
          <w:rFonts w:ascii="Times New Roman" w:hAnsi="Times New Roman" w:cs="Times New Roman"/>
          <w:sz w:val="26"/>
          <w:szCs w:val="26"/>
        </w:rPr>
        <w:t xml:space="preserve"> a </w:t>
      </w:r>
      <w:r w:rsidRPr="00FC6EB4">
        <w:rPr>
          <w:rFonts w:ascii="Times New Roman" w:hAnsi="Times New Roman" w:cs="Times New Roman"/>
          <w:sz w:val="26"/>
          <w:szCs w:val="26"/>
        </w:rPr>
        <w:t>notification is sent to all the carpoolers saying that somebody is in the meeting point.</w:t>
      </w:r>
    </w:p>
    <w:p w14:paraId="680E8022" w14:textId="77777777" w:rsidR="005E2639" w:rsidRDefault="005E2639" w:rsidP="005E2639">
      <w:pPr>
        <w:spacing w:line="100" w:lineRule="atLeast"/>
        <w:ind w:left="60"/>
        <w:jc w:val="both"/>
        <w:rPr>
          <w:rFonts w:ascii="Times New Roman" w:hAnsi="Times New Roman" w:cs="Times New Roman"/>
          <w:sz w:val="26"/>
          <w:szCs w:val="26"/>
        </w:rPr>
      </w:pPr>
      <w:r>
        <w:rPr>
          <w:rFonts w:ascii="Times New Roman" w:hAnsi="Times New Roman" w:cs="Times New Roman"/>
          <w:sz w:val="26"/>
          <w:szCs w:val="26"/>
        </w:rPr>
        <w:t xml:space="preserve">     </w:t>
      </w:r>
    </w:p>
    <w:p w14:paraId="0F56897F" w14:textId="77777777" w:rsidR="00EE1E57" w:rsidRDefault="00EE1E57" w:rsidP="005E2639">
      <w:pPr>
        <w:spacing w:line="100" w:lineRule="atLeast"/>
        <w:ind w:left="60"/>
        <w:jc w:val="both"/>
        <w:rPr>
          <w:rFonts w:ascii="Times New Roman" w:hAnsi="Times New Roman" w:cs="Times New Roman"/>
          <w:sz w:val="26"/>
          <w:szCs w:val="26"/>
        </w:rPr>
      </w:pPr>
    </w:p>
    <w:p w14:paraId="0DF78639" w14:textId="6BE4F253" w:rsidR="00AB5ED8" w:rsidRDefault="00AB5ED8" w:rsidP="005E2639">
      <w:pPr>
        <w:spacing w:line="100" w:lineRule="atLeast"/>
        <w:ind w:left="60"/>
        <w:jc w:val="both"/>
        <w:rPr>
          <w:rFonts w:ascii="Times New Roman" w:hAnsi="Times New Roman" w:cs="Times New Roman"/>
          <w:sz w:val="26"/>
          <w:szCs w:val="26"/>
        </w:rPr>
      </w:pPr>
    </w:p>
    <w:p w14:paraId="49314E24" w14:textId="77777777" w:rsidR="00AB5ED8" w:rsidRDefault="00AB5ED8" w:rsidP="005E2639">
      <w:pPr>
        <w:spacing w:line="100" w:lineRule="atLeast"/>
        <w:ind w:left="60"/>
        <w:jc w:val="both"/>
        <w:rPr>
          <w:rFonts w:ascii="Times New Roman" w:hAnsi="Times New Roman" w:cs="Times New Roman"/>
          <w:sz w:val="26"/>
          <w:szCs w:val="26"/>
        </w:rPr>
      </w:pPr>
    </w:p>
    <w:p w14:paraId="521C0658" w14:textId="77777777" w:rsidR="00EE1E57" w:rsidRDefault="00EE1E57" w:rsidP="00EE1E57">
      <w:pPr>
        <w:pStyle w:val="Heading1"/>
        <w:rPr>
          <w:rFonts w:ascii="Times New Roman" w:hAnsi="Times New Roman"/>
        </w:rPr>
      </w:pPr>
      <w:r w:rsidRPr="00EE1E57">
        <w:rPr>
          <w:rFonts w:ascii="Times New Roman" w:hAnsi="Times New Roman"/>
        </w:rPr>
        <w:lastRenderedPageBreak/>
        <w:t>Chapter</w:t>
      </w:r>
      <w:r w:rsidRPr="00EE1E57">
        <w:rPr>
          <w:rFonts w:ascii="Times New Roman" w:hAnsi="Times New Roman"/>
          <w:spacing w:val="-11"/>
        </w:rPr>
        <w:t xml:space="preserve"> </w:t>
      </w:r>
      <w:r w:rsidRPr="00EE1E57">
        <w:rPr>
          <w:rFonts w:ascii="Times New Roman" w:hAnsi="Times New Roman"/>
        </w:rPr>
        <w:t>5</w:t>
      </w:r>
    </w:p>
    <w:p w14:paraId="182C2D9F" w14:textId="77777777" w:rsidR="00EE1E57" w:rsidRDefault="00EE1E57" w:rsidP="00D4352F">
      <w:pPr>
        <w:jc w:val="both"/>
        <w:rPr>
          <w:rFonts w:ascii="Times New Roman" w:hAnsi="Times New Roman" w:cs="Times New Roman"/>
          <w:b/>
          <w:bCs/>
          <w:sz w:val="28"/>
          <w:szCs w:val="28"/>
        </w:rPr>
      </w:pPr>
      <w:r w:rsidRPr="00EE1E57">
        <w:rPr>
          <w:rFonts w:ascii="Times New Roman" w:hAnsi="Times New Roman" w:cs="Times New Roman"/>
          <w:b/>
          <w:bCs/>
          <w:sz w:val="28"/>
          <w:szCs w:val="28"/>
        </w:rPr>
        <w:t>Software stack</w:t>
      </w:r>
      <w:r>
        <w:rPr>
          <w:rFonts w:ascii="Times New Roman" w:hAnsi="Times New Roman" w:cs="Times New Roman"/>
          <w:b/>
          <w:bCs/>
          <w:sz w:val="28"/>
          <w:szCs w:val="28"/>
        </w:rPr>
        <w:t>:</w:t>
      </w:r>
    </w:p>
    <w:p w14:paraId="71DEE375" w14:textId="77777777" w:rsidR="00376C9A" w:rsidRDefault="00376C9A" w:rsidP="00D4352F">
      <w:pPr>
        <w:jc w:val="both"/>
        <w:rPr>
          <w:rFonts w:ascii="Times New Roman" w:hAnsi="Times New Roman" w:cs="Times New Roman"/>
          <w:b/>
          <w:bCs/>
          <w:sz w:val="28"/>
          <w:szCs w:val="28"/>
        </w:rPr>
      </w:pPr>
      <w:r>
        <w:rPr>
          <w:rFonts w:ascii="Times New Roman" w:hAnsi="Times New Roman" w:cs="Times New Roman"/>
          <w:b/>
          <w:bCs/>
          <w:sz w:val="28"/>
          <w:szCs w:val="28"/>
        </w:rPr>
        <w:t>Front End: VS Code</w:t>
      </w:r>
    </w:p>
    <w:p w14:paraId="0EC8F046" w14:textId="77777777" w:rsidR="00376C9A" w:rsidRDefault="00376C9A" w:rsidP="00D4352F">
      <w:pPr>
        <w:jc w:val="both"/>
        <w:rPr>
          <w:rFonts w:ascii="Times New Roman" w:hAnsi="Times New Roman" w:cs="Times New Roman"/>
          <w:color w:val="4D5968"/>
          <w:sz w:val="26"/>
          <w:szCs w:val="26"/>
          <w:shd w:val="clear" w:color="auto" w:fill="FFFFFF"/>
        </w:rPr>
      </w:pPr>
      <w:r w:rsidRPr="00CC21D9">
        <w:rPr>
          <w:rFonts w:ascii="Times New Roman" w:hAnsi="Times New Roman" w:cs="Times New Roman"/>
          <w:color w:val="000000" w:themeColor="text1"/>
          <w:sz w:val="24"/>
          <w:szCs w:val="24"/>
          <w:shd w:val="clear" w:color="auto" w:fill="FFFFFF"/>
        </w:rPr>
        <w:t xml:space="preserve">Visual Studio Code is a code editor in layman’s terms. Visual Studio Code is “a free-editor that helps the programmer write code, helps in debugging and corrects the code using the </w:t>
      </w:r>
      <w:proofErr w:type="spellStart"/>
      <w:r w:rsidRPr="00CC21D9">
        <w:rPr>
          <w:rFonts w:ascii="Times New Roman" w:hAnsi="Times New Roman" w:cs="Times New Roman"/>
          <w:color w:val="000000" w:themeColor="text1"/>
          <w:sz w:val="24"/>
          <w:szCs w:val="24"/>
          <w:shd w:val="clear" w:color="auto" w:fill="FFFFFF"/>
        </w:rPr>
        <w:t>intellisense</w:t>
      </w:r>
      <w:proofErr w:type="spellEnd"/>
      <w:r w:rsidRPr="00CC21D9">
        <w:rPr>
          <w:rFonts w:ascii="Times New Roman" w:hAnsi="Times New Roman" w:cs="Times New Roman"/>
          <w:color w:val="000000" w:themeColor="text1"/>
          <w:sz w:val="24"/>
          <w:szCs w:val="24"/>
          <w:shd w:val="clear" w:color="auto" w:fill="FFFFFF"/>
        </w:rPr>
        <w:t xml:space="preserve"> </w:t>
      </w:r>
      <w:proofErr w:type="gramStart"/>
      <w:r w:rsidRPr="00CC21D9">
        <w:rPr>
          <w:rFonts w:ascii="Times New Roman" w:hAnsi="Times New Roman" w:cs="Times New Roman"/>
          <w:color w:val="000000" w:themeColor="text1"/>
          <w:sz w:val="24"/>
          <w:szCs w:val="24"/>
          <w:shd w:val="clear" w:color="auto" w:fill="FFFFFF"/>
        </w:rPr>
        <w:t>method ”</w:t>
      </w:r>
      <w:proofErr w:type="gramEnd"/>
      <w:r w:rsidRPr="00CC21D9">
        <w:rPr>
          <w:rFonts w:ascii="Times New Roman" w:hAnsi="Times New Roman" w:cs="Times New Roman"/>
          <w:color w:val="000000" w:themeColor="text1"/>
          <w:sz w:val="24"/>
          <w:szCs w:val="24"/>
          <w:shd w:val="clear" w:color="auto" w:fill="FFFFFF"/>
        </w:rPr>
        <w:t xml:space="preserve">. In normal terms, it facilitates users to write the code in an easy manner. Many people say that it is half of an IDE and an editor, but the decision is up to </w:t>
      </w:r>
      <w:proofErr w:type="spellStart"/>
      <w:r w:rsidRPr="00CC21D9">
        <w:rPr>
          <w:rFonts w:ascii="Times New Roman" w:hAnsi="Times New Roman" w:cs="Times New Roman"/>
          <w:color w:val="000000" w:themeColor="text1"/>
          <w:sz w:val="24"/>
          <w:szCs w:val="24"/>
          <w:shd w:val="clear" w:color="auto" w:fill="FFFFFF"/>
        </w:rPr>
        <w:t>to</w:t>
      </w:r>
      <w:proofErr w:type="spellEnd"/>
      <w:r w:rsidRPr="00CC21D9">
        <w:rPr>
          <w:rFonts w:ascii="Times New Roman" w:hAnsi="Times New Roman" w:cs="Times New Roman"/>
          <w:color w:val="000000" w:themeColor="text1"/>
          <w:sz w:val="24"/>
          <w:szCs w:val="24"/>
          <w:shd w:val="clear" w:color="auto" w:fill="FFFFFF"/>
        </w:rPr>
        <w:t xml:space="preserve"> the coders. Any program/software that we see or use works on the code that runs in the background. Traditionally coding was used to do in the traditional editors or even in the basic editors like notepad! These editors used to provide basic support to the coders</w:t>
      </w:r>
      <w:r w:rsidRPr="00376C9A">
        <w:rPr>
          <w:rFonts w:ascii="Times New Roman" w:hAnsi="Times New Roman" w:cs="Times New Roman"/>
          <w:color w:val="4D5968"/>
          <w:sz w:val="26"/>
          <w:szCs w:val="26"/>
          <w:shd w:val="clear" w:color="auto" w:fill="FFFFFF"/>
        </w:rPr>
        <w:t>.</w:t>
      </w:r>
    </w:p>
    <w:p w14:paraId="4DB66F24" w14:textId="77777777" w:rsidR="00376C9A" w:rsidRPr="00D4352F" w:rsidRDefault="00376C9A" w:rsidP="00D4352F">
      <w:pPr>
        <w:jc w:val="both"/>
        <w:rPr>
          <w:rFonts w:ascii="Times New Roman" w:hAnsi="Times New Roman" w:cs="Times New Roman"/>
          <w:b/>
          <w:bCs/>
          <w:color w:val="000000" w:themeColor="text1"/>
          <w:sz w:val="28"/>
          <w:szCs w:val="28"/>
          <w:shd w:val="clear" w:color="auto" w:fill="FFFFFF"/>
        </w:rPr>
      </w:pPr>
      <w:r w:rsidRPr="00D4352F">
        <w:rPr>
          <w:rFonts w:ascii="Times New Roman" w:hAnsi="Times New Roman" w:cs="Times New Roman"/>
          <w:b/>
          <w:bCs/>
          <w:color w:val="000000" w:themeColor="text1"/>
          <w:sz w:val="28"/>
          <w:szCs w:val="28"/>
          <w:shd w:val="clear" w:color="auto" w:fill="FFFFFF"/>
        </w:rPr>
        <w:t>Backend: MY SQL</w:t>
      </w:r>
    </w:p>
    <w:p w14:paraId="6AD29D61" w14:textId="77777777" w:rsidR="000E217C" w:rsidRPr="000E217C" w:rsidRDefault="000E217C" w:rsidP="00D4352F">
      <w:pPr>
        <w:pStyle w:val="BodyText"/>
        <w:spacing w:before="90"/>
        <w:ind w:right="375"/>
        <w:jc w:val="both"/>
        <w:rPr>
          <w:rFonts w:ascii="Times New Roman" w:hAnsi="Times New Roman" w:cs="Times New Roman"/>
          <w:sz w:val="26"/>
          <w:szCs w:val="26"/>
        </w:rPr>
      </w:pPr>
      <w:r w:rsidRPr="000E217C">
        <w:rPr>
          <w:rFonts w:ascii="Times New Roman" w:hAnsi="Times New Roman" w:cs="Times New Roman"/>
          <w:sz w:val="26"/>
          <w:szCs w:val="26"/>
        </w:rPr>
        <w:t>MySQL</w:t>
      </w:r>
      <w:r w:rsidRPr="000E217C">
        <w:rPr>
          <w:rFonts w:ascii="Times New Roman" w:hAnsi="Times New Roman" w:cs="Times New Roman"/>
          <w:spacing w:val="-3"/>
          <w:sz w:val="26"/>
          <w:szCs w:val="26"/>
        </w:rPr>
        <w:t xml:space="preserve"> </w:t>
      </w:r>
      <w:r w:rsidRPr="000E217C">
        <w:rPr>
          <w:rFonts w:ascii="Times New Roman" w:hAnsi="Times New Roman" w:cs="Times New Roman"/>
          <w:sz w:val="26"/>
          <w:szCs w:val="26"/>
        </w:rPr>
        <w:t>is</w:t>
      </w:r>
      <w:r w:rsidRPr="000E217C">
        <w:rPr>
          <w:rFonts w:ascii="Times New Roman" w:hAnsi="Times New Roman" w:cs="Times New Roman"/>
          <w:spacing w:val="-2"/>
          <w:sz w:val="26"/>
          <w:szCs w:val="26"/>
        </w:rPr>
        <w:t xml:space="preserve"> </w:t>
      </w:r>
      <w:r w:rsidRPr="000E217C">
        <w:rPr>
          <w:rFonts w:ascii="Times New Roman" w:hAnsi="Times New Roman" w:cs="Times New Roman"/>
          <w:sz w:val="26"/>
          <w:szCs w:val="26"/>
        </w:rPr>
        <w:t>an</w:t>
      </w:r>
      <w:r w:rsidRPr="000E217C">
        <w:rPr>
          <w:rFonts w:ascii="Times New Roman" w:hAnsi="Times New Roman" w:cs="Times New Roman"/>
          <w:spacing w:val="-3"/>
          <w:sz w:val="26"/>
          <w:szCs w:val="26"/>
        </w:rPr>
        <w:t xml:space="preserve"> </w:t>
      </w:r>
      <w:r w:rsidRPr="000E217C">
        <w:rPr>
          <w:rFonts w:ascii="Times New Roman" w:hAnsi="Times New Roman" w:cs="Times New Roman"/>
          <w:sz w:val="26"/>
          <w:szCs w:val="26"/>
        </w:rPr>
        <w:t>open-source</w:t>
      </w:r>
      <w:r w:rsidRPr="000E217C">
        <w:rPr>
          <w:rFonts w:ascii="Times New Roman" w:hAnsi="Times New Roman" w:cs="Times New Roman"/>
          <w:spacing w:val="-4"/>
          <w:sz w:val="26"/>
          <w:szCs w:val="26"/>
        </w:rPr>
        <w:t xml:space="preserve"> </w:t>
      </w:r>
      <w:r w:rsidRPr="000E217C">
        <w:rPr>
          <w:rFonts w:ascii="Times New Roman" w:hAnsi="Times New Roman" w:cs="Times New Roman"/>
          <w:sz w:val="26"/>
          <w:szCs w:val="26"/>
        </w:rPr>
        <w:t>relational</w:t>
      </w:r>
      <w:r w:rsidRPr="000E217C">
        <w:rPr>
          <w:rFonts w:ascii="Times New Roman" w:hAnsi="Times New Roman" w:cs="Times New Roman"/>
          <w:spacing w:val="-2"/>
          <w:sz w:val="26"/>
          <w:szCs w:val="26"/>
        </w:rPr>
        <w:t xml:space="preserve"> </w:t>
      </w:r>
      <w:r w:rsidRPr="000E217C">
        <w:rPr>
          <w:rFonts w:ascii="Times New Roman" w:hAnsi="Times New Roman" w:cs="Times New Roman"/>
          <w:sz w:val="26"/>
          <w:szCs w:val="26"/>
        </w:rPr>
        <w:t>database</w:t>
      </w:r>
      <w:r w:rsidRPr="000E217C">
        <w:rPr>
          <w:rFonts w:ascii="Times New Roman" w:hAnsi="Times New Roman" w:cs="Times New Roman"/>
          <w:spacing w:val="-4"/>
          <w:sz w:val="26"/>
          <w:szCs w:val="26"/>
        </w:rPr>
        <w:t xml:space="preserve"> </w:t>
      </w:r>
      <w:r w:rsidRPr="000E217C">
        <w:rPr>
          <w:rFonts w:ascii="Times New Roman" w:hAnsi="Times New Roman" w:cs="Times New Roman"/>
          <w:sz w:val="26"/>
          <w:szCs w:val="26"/>
        </w:rPr>
        <w:t>management</w:t>
      </w:r>
      <w:r w:rsidRPr="000E217C">
        <w:rPr>
          <w:rFonts w:ascii="Times New Roman" w:hAnsi="Times New Roman" w:cs="Times New Roman"/>
          <w:spacing w:val="-3"/>
          <w:sz w:val="26"/>
          <w:szCs w:val="26"/>
        </w:rPr>
        <w:t xml:space="preserve"> </w:t>
      </w:r>
      <w:r w:rsidRPr="000E217C">
        <w:rPr>
          <w:rFonts w:ascii="Times New Roman" w:hAnsi="Times New Roman" w:cs="Times New Roman"/>
          <w:sz w:val="26"/>
          <w:szCs w:val="26"/>
        </w:rPr>
        <w:t>system</w:t>
      </w:r>
      <w:r w:rsidRPr="000E217C">
        <w:rPr>
          <w:rFonts w:ascii="Times New Roman" w:hAnsi="Times New Roman" w:cs="Times New Roman"/>
          <w:spacing w:val="-2"/>
          <w:sz w:val="26"/>
          <w:szCs w:val="26"/>
        </w:rPr>
        <w:t xml:space="preserve"> </w:t>
      </w:r>
      <w:r w:rsidRPr="000E217C">
        <w:rPr>
          <w:rFonts w:ascii="Times New Roman" w:hAnsi="Times New Roman" w:cs="Times New Roman"/>
          <w:sz w:val="26"/>
          <w:szCs w:val="26"/>
        </w:rPr>
        <w:t>(RDBMS</w:t>
      </w:r>
      <w:proofErr w:type="gramStart"/>
      <w:r w:rsidRPr="000E217C">
        <w:rPr>
          <w:rFonts w:ascii="Times New Roman" w:hAnsi="Times New Roman" w:cs="Times New Roman"/>
          <w:sz w:val="26"/>
          <w:szCs w:val="26"/>
        </w:rPr>
        <w:t>).Its</w:t>
      </w:r>
      <w:proofErr w:type="gramEnd"/>
      <w:r w:rsidRPr="000E217C">
        <w:rPr>
          <w:rFonts w:ascii="Times New Roman" w:hAnsi="Times New Roman" w:cs="Times New Roman"/>
          <w:spacing w:val="-2"/>
          <w:sz w:val="26"/>
          <w:szCs w:val="26"/>
        </w:rPr>
        <w:t xml:space="preserve"> </w:t>
      </w:r>
      <w:r w:rsidRPr="000E217C">
        <w:rPr>
          <w:rFonts w:ascii="Times New Roman" w:hAnsi="Times New Roman" w:cs="Times New Roman"/>
          <w:sz w:val="26"/>
          <w:szCs w:val="26"/>
        </w:rPr>
        <w:t>name</w:t>
      </w:r>
      <w:r w:rsidRPr="000E217C">
        <w:rPr>
          <w:rFonts w:ascii="Times New Roman" w:hAnsi="Times New Roman" w:cs="Times New Roman"/>
          <w:spacing w:val="-3"/>
          <w:sz w:val="26"/>
          <w:szCs w:val="26"/>
        </w:rPr>
        <w:t xml:space="preserve"> </w:t>
      </w:r>
      <w:r w:rsidRPr="000E217C">
        <w:rPr>
          <w:rFonts w:ascii="Times New Roman" w:hAnsi="Times New Roman" w:cs="Times New Roman"/>
          <w:sz w:val="26"/>
          <w:szCs w:val="26"/>
        </w:rPr>
        <w:t>is</w:t>
      </w:r>
      <w:r w:rsidRPr="000E217C">
        <w:rPr>
          <w:rFonts w:ascii="Times New Roman" w:hAnsi="Times New Roman" w:cs="Times New Roman"/>
          <w:spacing w:val="-2"/>
          <w:sz w:val="26"/>
          <w:szCs w:val="26"/>
        </w:rPr>
        <w:t xml:space="preserve"> </w:t>
      </w:r>
      <w:r w:rsidRPr="000E217C">
        <w:rPr>
          <w:rFonts w:ascii="Times New Roman" w:hAnsi="Times New Roman" w:cs="Times New Roman"/>
          <w:sz w:val="26"/>
          <w:szCs w:val="26"/>
        </w:rPr>
        <w:t>a</w:t>
      </w:r>
      <w:r w:rsidRPr="000E217C">
        <w:rPr>
          <w:rFonts w:ascii="Times New Roman" w:hAnsi="Times New Roman" w:cs="Times New Roman"/>
          <w:spacing w:val="-2"/>
          <w:sz w:val="26"/>
          <w:szCs w:val="26"/>
        </w:rPr>
        <w:t xml:space="preserve"> </w:t>
      </w:r>
      <w:r w:rsidRPr="000E217C">
        <w:rPr>
          <w:rFonts w:ascii="Times New Roman" w:hAnsi="Times New Roman" w:cs="Times New Roman"/>
          <w:sz w:val="26"/>
          <w:szCs w:val="26"/>
        </w:rPr>
        <w:t>combination of</w:t>
      </w:r>
      <w:r w:rsidRPr="000E217C">
        <w:rPr>
          <w:rFonts w:ascii="Times New Roman" w:hAnsi="Times New Roman" w:cs="Times New Roman"/>
          <w:spacing w:val="-58"/>
          <w:sz w:val="26"/>
          <w:szCs w:val="26"/>
        </w:rPr>
        <w:t xml:space="preserve"> </w:t>
      </w:r>
      <w:r w:rsidRPr="000E217C">
        <w:rPr>
          <w:rFonts w:ascii="Times New Roman" w:hAnsi="Times New Roman" w:cs="Times New Roman"/>
          <w:sz w:val="26"/>
          <w:szCs w:val="26"/>
        </w:rPr>
        <w:t>"My",</w:t>
      </w:r>
      <w:r w:rsidRPr="000E217C">
        <w:rPr>
          <w:rFonts w:ascii="Times New Roman" w:hAnsi="Times New Roman" w:cs="Times New Roman"/>
          <w:spacing w:val="-1"/>
          <w:sz w:val="26"/>
          <w:szCs w:val="26"/>
        </w:rPr>
        <w:t xml:space="preserve"> </w:t>
      </w:r>
      <w:r w:rsidRPr="000E217C">
        <w:rPr>
          <w:rFonts w:ascii="Times New Roman" w:hAnsi="Times New Roman" w:cs="Times New Roman"/>
          <w:sz w:val="26"/>
          <w:szCs w:val="26"/>
        </w:rPr>
        <w:t>the</w:t>
      </w:r>
      <w:r w:rsidRPr="000E217C">
        <w:rPr>
          <w:rFonts w:ascii="Times New Roman" w:hAnsi="Times New Roman" w:cs="Times New Roman"/>
          <w:spacing w:val="-1"/>
          <w:sz w:val="26"/>
          <w:szCs w:val="26"/>
        </w:rPr>
        <w:t xml:space="preserve"> </w:t>
      </w:r>
      <w:r w:rsidRPr="000E217C">
        <w:rPr>
          <w:rFonts w:ascii="Times New Roman" w:hAnsi="Times New Roman" w:cs="Times New Roman"/>
          <w:sz w:val="26"/>
          <w:szCs w:val="26"/>
        </w:rPr>
        <w:t>name of</w:t>
      </w:r>
      <w:r w:rsidRPr="000E217C">
        <w:rPr>
          <w:rFonts w:ascii="Times New Roman" w:hAnsi="Times New Roman" w:cs="Times New Roman"/>
          <w:spacing w:val="-5"/>
          <w:sz w:val="26"/>
          <w:szCs w:val="26"/>
        </w:rPr>
        <w:t xml:space="preserve"> </w:t>
      </w:r>
      <w:r w:rsidRPr="000E217C">
        <w:rPr>
          <w:rFonts w:ascii="Times New Roman" w:hAnsi="Times New Roman" w:cs="Times New Roman"/>
          <w:sz w:val="26"/>
          <w:szCs w:val="26"/>
        </w:rPr>
        <w:t>co-founder Michael Wideness’s daughter, and "SQL",</w:t>
      </w:r>
      <w:r w:rsidRPr="000E217C">
        <w:rPr>
          <w:rFonts w:ascii="Times New Roman" w:hAnsi="Times New Roman" w:cs="Times New Roman"/>
          <w:spacing w:val="-1"/>
          <w:sz w:val="26"/>
          <w:szCs w:val="26"/>
        </w:rPr>
        <w:t xml:space="preserve"> </w:t>
      </w:r>
      <w:r w:rsidRPr="000E217C">
        <w:rPr>
          <w:rFonts w:ascii="Times New Roman" w:hAnsi="Times New Roman" w:cs="Times New Roman"/>
          <w:sz w:val="26"/>
          <w:szCs w:val="26"/>
        </w:rPr>
        <w:t>the abbreviation for Structured Query Language. A relational database organizes data into one or more data tables in which</w:t>
      </w:r>
      <w:r w:rsidRPr="000E217C">
        <w:rPr>
          <w:rFonts w:ascii="Times New Roman" w:hAnsi="Times New Roman" w:cs="Times New Roman"/>
          <w:spacing w:val="-57"/>
          <w:sz w:val="26"/>
          <w:szCs w:val="26"/>
        </w:rPr>
        <w:t xml:space="preserve"> </w:t>
      </w:r>
      <w:r w:rsidRPr="000E217C">
        <w:rPr>
          <w:rFonts w:ascii="Times New Roman" w:hAnsi="Times New Roman" w:cs="Times New Roman"/>
          <w:sz w:val="26"/>
          <w:szCs w:val="26"/>
        </w:rPr>
        <w:t>data types may be related to each other; these relations help structure the data. SQL is a language</w:t>
      </w:r>
      <w:r w:rsidRPr="000E217C">
        <w:rPr>
          <w:rFonts w:ascii="Times New Roman" w:hAnsi="Times New Roman" w:cs="Times New Roman"/>
          <w:spacing w:val="1"/>
          <w:sz w:val="26"/>
          <w:szCs w:val="26"/>
        </w:rPr>
        <w:t xml:space="preserve"> </w:t>
      </w:r>
      <w:r w:rsidRPr="000E217C">
        <w:rPr>
          <w:rFonts w:ascii="Times New Roman" w:hAnsi="Times New Roman" w:cs="Times New Roman"/>
          <w:sz w:val="26"/>
          <w:szCs w:val="26"/>
        </w:rPr>
        <w:t>programmers use to create, modify and extract data from the relational database, as well as control user</w:t>
      </w:r>
      <w:r w:rsidRPr="000E217C">
        <w:rPr>
          <w:rFonts w:ascii="Times New Roman" w:hAnsi="Times New Roman" w:cs="Times New Roman"/>
          <w:spacing w:val="1"/>
          <w:sz w:val="26"/>
          <w:szCs w:val="26"/>
        </w:rPr>
        <w:t xml:space="preserve"> </w:t>
      </w:r>
      <w:r w:rsidRPr="000E217C">
        <w:rPr>
          <w:rFonts w:ascii="Times New Roman" w:hAnsi="Times New Roman" w:cs="Times New Roman"/>
          <w:sz w:val="26"/>
          <w:szCs w:val="26"/>
        </w:rPr>
        <w:t>access</w:t>
      </w:r>
      <w:r w:rsidRPr="000E217C">
        <w:rPr>
          <w:rFonts w:ascii="Times New Roman" w:hAnsi="Times New Roman" w:cs="Times New Roman"/>
          <w:spacing w:val="-6"/>
          <w:sz w:val="26"/>
          <w:szCs w:val="26"/>
        </w:rPr>
        <w:t xml:space="preserve"> </w:t>
      </w:r>
      <w:r w:rsidRPr="000E217C">
        <w:rPr>
          <w:rFonts w:ascii="Times New Roman" w:hAnsi="Times New Roman" w:cs="Times New Roman"/>
          <w:sz w:val="26"/>
          <w:szCs w:val="26"/>
        </w:rPr>
        <w:t>to</w:t>
      </w:r>
      <w:r w:rsidRPr="000E217C">
        <w:rPr>
          <w:rFonts w:ascii="Times New Roman" w:hAnsi="Times New Roman" w:cs="Times New Roman"/>
          <w:spacing w:val="-6"/>
          <w:sz w:val="26"/>
          <w:szCs w:val="26"/>
        </w:rPr>
        <w:t xml:space="preserve"> </w:t>
      </w:r>
      <w:r w:rsidRPr="000E217C">
        <w:rPr>
          <w:rFonts w:ascii="Times New Roman" w:hAnsi="Times New Roman" w:cs="Times New Roman"/>
          <w:sz w:val="26"/>
          <w:szCs w:val="26"/>
        </w:rPr>
        <w:t>the</w:t>
      </w:r>
      <w:r w:rsidRPr="000E217C">
        <w:rPr>
          <w:rFonts w:ascii="Times New Roman" w:hAnsi="Times New Roman" w:cs="Times New Roman"/>
          <w:spacing w:val="-7"/>
          <w:sz w:val="26"/>
          <w:szCs w:val="26"/>
        </w:rPr>
        <w:t xml:space="preserve"> </w:t>
      </w:r>
      <w:r w:rsidRPr="000E217C">
        <w:rPr>
          <w:rFonts w:ascii="Times New Roman" w:hAnsi="Times New Roman" w:cs="Times New Roman"/>
          <w:sz w:val="26"/>
          <w:szCs w:val="26"/>
        </w:rPr>
        <w:t>database.</w:t>
      </w:r>
      <w:r w:rsidRPr="000E217C">
        <w:rPr>
          <w:rFonts w:ascii="Times New Roman" w:hAnsi="Times New Roman" w:cs="Times New Roman"/>
          <w:spacing w:val="-4"/>
          <w:sz w:val="26"/>
          <w:szCs w:val="26"/>
        </w:rPr>
        <w:t xml:space="preserve"> </w:t>
      </w:r>
      <w:r w:rsidRPr="000E217C">
        <w:rPr>
          <w:rFonts w:ascii="Times New Roman" w:hAnsi="Times New Roman" w:cs="Times New Roman"/>
          <w:sz w:val="26"/>
          <w:szCs w:val="26"/>
        </w:rPr>
        <w:t>In</w:t>
      </w:r>
      <w:r w:rsidRPr="000E217C">
        <w:rPr>
          <w:rFonts w:ascii="Times New Roman" w:hAnsi="Times New Roman" w:cs="Times New Roman"/>
          <w:spacing w:val="-4"/>
          <w:sz w:val="26"/>
          <w:szCs w:val="26"/>
        </w:rPr>
        <w:t xml:space="preserve"> </w:t>
      </w:r>
      <w:r w:rsidRPr="000E217C">
        <w:rPr>
          <w:rFonts w:ascii="Times New Roman" w:hAnsi="Times New Roman" w:cs="Times New Roman"/>
          <w:sz w:val="26"/>
          <w:szCs w:val="26"/>
        </w:rPr>
        <w:t>addition</w:t>
      </w:r>
      <w:r w:rsidRPr="000E217C">
        <w:rPr>
          <w:rFonts w:ascii="Times New Roman" w:hAnsi="Times New Roman" w:cs="Times New Roman"/>
          <w:spacing w:val="-6"/>
          <w:sz w:val="26"/>
          <w:szCs w:val="26"/>
        </w:rPr>
        <w:t xml:space="preserve"> </w:t>
      </w:r>
      <w:r w:rsidRPr="000E217C">
        <w:rPr>
          <w:rFonts w:ascii="Times New Roman" w:hAnsi="Times New Roman" w:cs="Times New Roman"/>
          <w:sz w:val="26"/>
          <w:szCs w:val="26"/>
        </w:rPr>
        <w:t>to</w:t>
      </w:r>
      <w:r w:rsidRPr="000E217C">
        <w:rPr>
          <w:rFonts w:ascii="Times New Roman" w:hAnsi="Times New Roman" w:cs="Times New Roman"/>
          <w:spacing w:val="-6"/>
          <w:sz w:val="26"/>
          <w:szCs w:val="26"/>
        </w:rPr>
        <w:t xml:space="preserve"> </w:t>
      </w:r>
      <w:r w:rsidRPr="000E217C">
        <w:rPr>
          <w:rFonts w:ascii="Times New Roman" w:hAnsi="Times New Roman" w:cs="Times New Roman"/>
          <w:sz w:val="26"/>
          <w:szCs w:val="26"/>
        </w:rPr>
        <w:t>relational</w:t>
      </w:r>
      <w:r w:rsidRPr="000E217C">
        <w:rPr>
          <w:rFonts w:ascii="Times New Roman" w:hAnsi="Times New Roman" w:cs="Times New Roman"/>
          <w:spacing w:val="-6"/>
          <w:sz w:val="26"/>
          <w:szCs w:val="26"/>
        </w:rPr>
        <w:t xml:space="preserve"> </w:t>
      </w:r>
      <w:r w:rsidRPr="000E217C">
        <w:rPr>
          <w:rFonts w:ascii="Times New Roman" w:hAnsi="Times New Roman" w:cs="Times New Roman"/>
          <w:sz w:val="26"/>
          <w:szCs w:val="26"/>
        </w:rPr>
        <w:t>databases</w:t>
      </w:r>
      <w:r w:rsidRPr="000E217C">
        <w:rPr>
          <w:rFonts w:ascii="Times New Roman" w:hAnsi="Times New Roman" w:cs="Times New Roman"/>
          <w:spacing w:val="-4"/>
          <w:sz w:val="26"/>
          <w:szCs w:val="26"/>
        </w:rPr>
        <w:t xml:space="preserve"> </w:t>
      </w:r>
      <w:r w:rsidRPr="000E217C">
        <w:rPr>
          <w:rFonts w:ascii="Times New Roman" w:hAnsi="Times New Roman" w:cs="Times New Roman"/>
          <w:sz w:val="26"/>
          <w:szCs w:val="26"/>
        </w:rPr>
        <w:t>and</w:t>
      </w:r>
      <w:r w:rsidRPr="000E217C">
        <w:rPr>
          <w:rFonts w:ascii="Times New Roman" w:hAnsi="Times New Roman" w:cs="Times New Roman"/>
          <w:spacing w:val="-5"/>
          <w:sz w:val="26"/>
          <w:szCs w:val="26"/>
        </w:rPr>
        <w:t xml:space="preserve"> </w:t>
      </w:r>
      <w:r w:rsidRPr="000E217C">
        <w:rPr>
          <w:rFonts w:ascii="Times New Roman" w:hAnsi="Times New Roman" w:cs="Times New Roman"/>
          <w:sz w:val="26"/>
          <w:szCs w:val="26"/>
        </w:rPr>
        <w:t>SQL,</w:t>
      </w:r>
      <w:r w:rsidRPr="000E217C">
        <w:rPr>
          <w:rFonts w:ascii="Times New Roman" w:hAnsi="Times New Roman" w:cs="Times New Roman"/>
          <w:spacing w:val="-6"/>
          <w:sz w:val="26"/>
          <w:szCs w:val="26"/>
        </w:rPr>
        <w:t xml:space="preserve"> </w:t>
      </w:r>
      <w:r w:rsidRPr="000E217C">
        <w:rPr>
          <w:rFonts w:ascii="Times New Roman" w:hAnsi="Times New Roman" w:cs="Times New Roman"/>
          <w:sz w:val="26"/>
          <w:szCs w:val="26"/>
        </w:rPr>
        <w:t>an</w:t>
      </w:r>
      <w:r w:rsidRPr="000E217C">
        <w:rPr>
          <w:rFonts w:ascii="Times New Roman" w:hAnsi="Times New Roman" w:cs="Times New Roman"/>
          <w:spacing w:val="-6"/>
          <w:sz w:val="26"/>
          <w:szCs w:val="26"/>
        </w:rPr>
        <w:t xml:space="preserve"> </w:t>
      </w:r>
      <w:r w:rsidRPr="000E217C">
        <w:rPr>
          <w:rFonts w:ascii="Times New Roman" w:hAnsi="Times New Roman" w:cs="Times New Roman"/>
          <w:sz w:val="26"/>
          <w:szCs w:val="26"/>
        </w:rPr>
        <w:t>RDBMS</w:t>
      </w:r>
      <w:r w:rsidRPr="000E217C">
        <w:rPr>
          <w:rFonts w:ascii="Times New Roman" w:hAnsi="Times New Roman" w:cs="Times New Roman"/>
          <w:spacing w:val="-5"/>
          <w:sz w:val="26"/>
          <w:szCs w:val="26"/>
        </w:rPr>
        <w:t xml:space="preserve"> </w:t>
      </w:r>
      <w:r w:rsidRPr="000E217C">
        <w:rPr>
          <w:rFonts w:ascii="Times New Roman" w:hAnsi="Times New Roman" w:cs="Times New Roman"/>
          <w:sz w:val="26"/>
          <w:szCs w:val="26"/>
        </w:rPr>
        <w:t>like</w:t>
      </w:r>
      <w:r w:rsidRPr="000E217C">
        <w:rPr>
          <w:rFonts w:ascii="Times New Roman" w:hAnsi="Times New Roman" w:cs="Times New Roman"/>
          <w:spacing w:val="-6"/>
          <w:sz w:val="26"/>
          <w:szCs w:val="26"/>
        </w:rPr>
        <w:t xml:space="preserve"> </w:t>
      </w:r>
      <w:r w:rsidRPr="000E217C">
        <w:rPr>
          <w:rFonts w:ascii="Times New Roman" w:hAnsi="Times New Roman" w:cs="Times New Roman"/>
          <w:sz w:val="26"/>
          <w:szCs w:val="26"/>
        </w:rPr>
        <w:t>MySQL</w:t>
      </w:r>
      <w:r w:rsidRPr="000E217C">
        <w:rPr>
          <w:rFonts w:ascii="Times New Roman" w:hAnsi="Times New Roman" w:cs="Times New Roman"/>
          <w:spacing w:val="-7"/>
          <w:sz w:val="26"/>
          <w:szCs w:val="26"/>
        </w:rPr>
        <w:t xml:space="preserve"> </w:t>
      </w:r>
      <w:r w:rsidRPr="000E217C">
        <w:rPr>
          <w:rFonts w:ascii="Times New Roman" w:hAnsi="Times New Roman" w:cs="Times New Roman"/>
          <w:sz w:val="26"/>
          <w:szCs w:val="26"/>
        </w:rPr>
        <w:t>works</w:t>
      </w:r>
      <w:r w:rsidRPr="000E217C">
        <w:rPr>
          <w:rFonts w:ascii="Times New Roman" w:hAnsi="Times New Roman" w:cs="Times New Roman"/>
          <w:spacing w:val="-6"/>
          <w:sz w:val="26"/>
          <w:szCs w:val="26"/>
        </w:rPr>
        <w:t xml:space="preserve"> </w:t>
      </w:r>
      <w:r w:rsidRPr="000E217C">
        <w:rPr>
          <w:rFonts w:ascii="Times New Roman" w:hAnsi="Times New Roman" w:cs="Times New Roman"/>
          <w:sz w:val="26"/>
          <w:szCs w:val="26"/>
        </w:rPr>
        <w:t>with</w:t>
      </w:r>
      <w:r w:rsidRPr="000E217C">
        <w:rPr>
          <w:rFonts w:ascii="Times New Roman" w:hAnsi="Times New Roman" w:cs="Times New Roman"/>
          <w:spacing w:val="-1"/>
          <w:sz w:val="26"/>
          <w:szCs w:val="26"/>
        </w:rPr>
        <w:t xml:space="preserve"> </w:t>
      </w:r>
      <w:r w:rsidRPr="000E217C">
        <w:rPr>
          <w:rFonts w:ascii="Times New Roman" w:hAnsi="Times New Roman" w:cs="Times New Roman"/>
          <w:sz w:val="26"/>
          <w:szCs w:val="26"/>
        </w:rPr>
        <w:t>an</w:t>
      </w:r>
      <w:r w:rsidRPr="000E217C">
        <w:rPr>
          <w:rFonts w:ascii="Times New Roman" w:hAnsi="Times New Roman" w:cs="Times New Roman"/>
          <w:spacing w:val="-57"/>
          <w:sz w:val="26"/>
          <w:szCs w:val="26"/>
        </w:rPr>
        <w:t xml:space="preserve"> </w:t>
      </w:r>
      <w:r w:rsidRPr="000E217C">
        <w:rPr>
          <w:rFonts w:ascii="Times New Roman" w:hAnsi="Times New Roman" w:cs="Times New Roman"/>
          <w:sz w:val="26"/>
          <w:szCs w:val="26"/>
        </w:rPr>
        <w:t>operating system to implement a relational database in a computer's storage system, manages users, allows</w:t>
      </w:r>
      <w:r w:rsidRPr="000E217C">
        <w:rPr>
          <w:rFonts w:ascii="Times New Roman" w:hAnsi="Times New Roman" w:cs="Times New Roman"/>
          <w:spacing w:val="-58"/>
          <w:sz w:val="26"/>
          <w:szCs w:val="26"/>
        </w:rPr>
        <w:t xml:space="preserve"> </w:t>
      </w:r>
      <w:r w:rsidRPr="000E217C">
        <w:rPr>
          <w:rFonts w:ascii="Times New Roman" w:hAnsi="Times New Roman" w:cs="Times New Roman"/>
          <w:sz w:val="26"/>
          <w:szCs w:val="26"/>
        </w:rPr>
        <w:t>for</w:t>
      </w:r>
      <w:r w:rsidRPr="000E217C">
        <w:rPr>
          <w:rFonts w:ascii="Times New Roman" w:hAnsi="Times New Roman" w:cs="Times New Roman"/>
          <w:spacing w:val="-3"/>
          <w:sz w:val="26"/>
          <w:szCs w:val="26"/>
        </w:rPr>
        <w:t xml:space="preserve"> </w:t>
      </w:r>
      <w:r w:rsidRPr="000E217C">
        <w:rPr>
          <w:rFonts w:ascii="Times New Roman" w:hAnsi="Times New Roman" w:cs="Times New Roman"/>
          <w:sz w:val="26"/>
          <w:szCs w:val="26"/>
        </w:rPr>
        <w:t>network</w:t>
      </w:r>
      <w:r w:rsidRPr="000E217C">
        <w:rPr>
          <w:rFonts w:ascii="Times New Roman" w:hAnsi="Times New Roman" w:cs="Times New Roman"/>
          <w:spacing w:val="1"/>
          <w:sz w:val="26"/>
          <w:szCs w:val="26"/>
        </w:rPr>
        <w:t xml:space="preserve"> </w:t>
      </w:r>
      <w:r w:rsidRPr="000E217C">
        <w:rPr>
          <w:rFonts w:ascii="Times New Roman" w:hAnsi="Times New Roman" w:cs="Times New Roman"/>
          <w:sz w:val="26"/>
          <w:szCs w:val="26"/>
        </w:rPr>
        <w:t>access and</w:t>
      </w:r>
      <w:r w:rsidRPr="000E217C">
        <w:rPr>
          <w:rFonts w:ascii="Times New Roman" w:hAnsi="Times New Roman" w:cs="Times New Roman"/>
          <w:spacing w:val="-1"/>
          <w:sz w:val="26"/>
          <w:szCs w:val="26"/>
        </w:rPr>
        <w:t xml:space="preserve"> </w:t>
      </w:r>
      <w:r w:rsidRPr="000E217C">
        <w:rPr>
          <w:rFonts w:ascii="Times New Roman" w:hAnsi="Times New Roman" w:cs="Times New Roman"/>
          <w:sz w:val="26"/>
          <w:szCs w:val="26"/>
        </w:rPr>
        <w:t>facilitates</w:t>
      </w:r>
      <w:r w:rsidRPr="000E217C">
        <w:rPr>
          <w:rFonts w:ascii="Times New Roman" w:hAnsi="Times New Roman" w:cs="Times New Roman"/>
          <w:spacing w:val="1"/>
          <w:sz w:val="26"/>
          <w:szCs w:val="26"/>
        </w:rPr>
        <w:t xml:space="preserve"> </w:t>
      </w:r>
      <w:r w:rsidRPr="000E217C">
        <w:rPr>
          <w:rFonts w:ascii="Times New Roman" w:hAnsi="Times New Roman" w:cs="Times New Roman"/>
          <w:sz w:val="26"/>
          <w:szCs w:val="26"/>
        </w:rPr>
        <w:t>testing database</w:t>
      </w:r>
      <w:r w:rsidRPr="000E217C">
        <w:rPr>
          <w:rFonts w:ascii="Times New Roman" w:hAnsi="Times New Roman" w:cs="Times New Roman"/>
          <w:spacing w:val="-2"/>
          <w:sz w:val="26"/>
          <w:szCs w:val="26"/>
        </w:rPr>
        <w:t xml:space="preserve"> </w:t>
      </w:r>
      <w:r w:rsidRPr="000E217C">
        <w:rPr>
          <w:rFonts w:ascii="Times New Roman" w:hAnsi="Times New Roman" w:cs="Times New Roman"/>
          <w:sz w:val="26"/>
          <w:szCs w:val="26"/>
        </w:rPr>
        <w:t>integrity and creation of</w:t>
      </w:r>
      <w:r w:rsidRPr="000E217C">
        <w:rPr>
          <w:rFonts w:ascii="Times New Roman" w:hAnsi="Times New Roman" w:cs="Times New Roman"/>
          <w:spacing w:val="-2"/>
          <w:sz w:val="26"/>
          <w:szCs w:val="26"/>
        </w:rPr>
        <w:t xml:space="preserve"> </w:t>
      </w:r>
      <w:r w:rsidRPr="000E217C">
        <w:rPr>
          <w:rFonts w:ascii="Times New Roman" w:hAnsi="Times New Roman" w:cs="Times New Roman"/>
          <w:sz w:val="26"/>
          <w:szCs w:val="26"/>
        </w:rPr>
        <w:t>backups.</w:t>
      </w:r>
    </w:p>
    <w:p w14:paraId="2CEC8242" w14:textId="77777777" w:rsidR="000E217C" w:rsidRPr="00376C9A" w:rsidRDefault="000E217C" w:rsidP="00D4352F">
      <w:pPr>
        <w:jc w:val="both"/>
        <w:rPr>
          <w:rFonts w:ascii="Times New Roman" w:hAnsi="Times New Roman" w:cs="Times New Roman"/>
          <w:b/>
          <w:bCs/>
          <w:sz w:val="28"/>
          <w:szCs w:val="28"/>
        </w:rPr>
      </w:pPr>
    </w:p>
    <w:p w14:paraId="084DE6BC" w14:textId="77777777" w:rsidR="00EE1E57" w:rsidRDefault="00EE1E57" w:rsidP="00D4352F">
      <w:pPr>
        <w:spacing w:line="100" w:lineRule="atLeast"/>
        <w:ind w:left="60"/>
        <w:jc w:val="both"/>
        <w:rPr>
          <w:rFonts w:ascii="Times New Roman" w:hAnsi="Times New Roman" w:cs="Times New Roman"/>
          <w:sz w:val="26"/>
          <w:szCs w:val="26"/>
        </w:rPr>
      </w:pPr>
    </w:p>
    <w:p w14:paraId="2F997C16" w14:textId="77777777" w:rsidR="005E2639" w:rsidRDefault="005E2639" w:rsidP="00D4352F">
      <w:pPr>
        <w:spacing w:line="100" w:lineRule="atLeast"/>
        <w:ind w:left="60"/>
        <w:jc w:val="both"/>
        <w:rPr>
          <w:rFonts w:ascii="Times New Roman" w:hAnsi="Times New Roman" w:cs="Times New Roman"/>
          <w:sz w:val="26"/>
          <w:szCs w:val="26"/>
        </w:rPr>
      </w:pPr>
    </w:p>
    <w:p w14:paraId="2E3A1DE7" w14:textId="77777777" w:rsidR="00EE1E57" w:rsidRDefault="00EE1E57" w:rsidP="00EE1E57">
      <w:pPr>
        <w:spacing w:line="100" w:lineRule="atLeast"/>
        <w:jc w:val="both"/>
        <w:rPr>
          <w:rFonts w:ascii="Times New Roman" w:hAnsi="Times New Roman" w:cs="Times New Roman"/>
          <w:sz w:val="26"/>
          <w:szCs w:val="26"/>
        </w:rPr>
      </w:pPr>
    </w:p>
    <w:p w14:paraId="0699EC75" w14:textId="77777777" w:rsidR="000E217C" w:rsidRDefault="000E217C" w:rsidP="00EE1E57">
      <w:pPr>
        <w:spacing w:line="100" w:lineRule="atLeast"/>
        <w:jc w:val="both"/>
        <w:rPr>
          <w:rFonts w:ascii="Times New Roman" w:hAnsi="Times New Roman" w:cs="Times New Roman"/>
          <w:sz w:val="26"/>
          <w:szCs w:val="26"/>
        </w:rPr>
      </w:pPr>
    </w:p>
    <w:p w14:paraId="5A10E732" w14:textId="77777777" w:rsidR="000E217C" w:rsidRDefault="000E217C" w:rsidP="00EE1E57">
      <w:pPr>
        <w:spacing w:line="100" w:lineRule="atLeast"/>
        <w:jc w:val="both"/>
        <w:rPr>
          <w:rFonts w:ascii="Times New Roman" w:hAnsi="Times New Roman" w:cs="Times New Roman"/>
          <w:sz w:val="26"/>
          <w:szCs w:val="26"/>
        </w:rPr>
      </w:pPr>
    </w:p>
    <w:p w14:paraId="558246D3" w14:textId="038F9BD1" w:rsidR="000E217C" w:rsidRDefault="000E217C" w:rsidP="00EE1E57">
      <w:pPr>
        <w:spacing w:line="100" w:lineRule="atLeast"/>
        <w:jc w:val="both"/>
        <w:rPr>
          <w:rFonts w:ascii="Times New Roman" w:hAnsi="Times New Roman" w:cs="Times New Roman"/>
          <w:sz w:val="26"/>
          <w:szCs w:val="26"/>
        </w:rPr>
      </w:pPr>
    </w:p>
    <w:p w14:paraId="37594125" w14:textId="76250653" w:rsidR="00AB5ED8" w:rsidRDefault="00AB5ED8" w:rsidP="00EE1E57">
      <w:pPr>
        <w:spacing w:line="100" w:lineRule="atLeast"/>
        <w:jc w:val="both"/>
        <w:rPr>
          <w:rFonts w:ascii="Times New Roman" w:hAnsi="Times New Roman" w:cs="Times New Roman"/>
          <w:sz w:val="26"/>
          <w:szCs w:val="26"/>
        </w:rPr>
      </w:pPr>
    </w:p>
    <w:p w14:paraId="05708ED9" w14:textId="77777777" w:rsidR="00AB5ED8" w:rsidRDefault="00AB5ED8" w:rsidP="00EE1E57">
      <w:pPr>
        <w:spacing w:line="100" w:lineRule="atLeast"/>
        <w:jc w:val="both"/>
        <w:rPr>
          <w:rFonts w:ascii="Times New Roman" w:hAnsi="Times New Roman" w:cs="Times New Roman"/>
          <w:sz w:val="26"/>
          <w:szCs w:val="26"/>
        </w:rPr>
      </w:pPr>
    </w:p>
    <w:p w14:paraId="16DA4390" w14:textId="3315B921" w:rsidR="006D3A34" w:rsidRDefault="006D3A34" w:rsidP="00EE1E57">
      <w:pPr>
        <w:spacing w:line="100" w:lineRule="atLeast"/>
        <w:jc w:val="both"/>
        <w:rPr>
          <w:rFonts w:ascii="Times New Roman" w:hAnsi="Times New Roman" w:cs="Times New Roman"/>
          <w:b/>
          <w:bCs/>
          <w:sz w:val="26"/>
          <w:szCs w:val="26"/>
        </w:rPr>
      </w:pPr>
      <w:r>
        <w:rPr>
          <w:rFonts w:ascii="Times New Roman" w:hAnsi="Times New Roman" w:cs="Times New Roman"/>
          <w:b/>
          <w:bCs/>
          <w:sz w:val="26"/>
          <w:szCs w:val="26"/>
        </w:rPr>
        <w:t>Implementation:</w:t>
      </w:r>
    </w:p>
    <w:p w14:paraId="636C07B9" w14:textId="427121CB" w:rsidR="006D3A34" w:rsidRDefault="006D3A34" w:rsidP="00EE1E57">
      <w:pPr>
        <w:spacing w:line="100" w:lineRule="atLeast"/>
        <w:jc w:val="both"/>
        <w:rPr>
          <w:rFonts w:ascii="Times New Roman" w:hAnsi="Times New Roman" w:cs="Times New Roman"/>
          <w:b/>
          <w:bCs/>
          <w:sz w:val="26"/>
          <w:szCs w:val="26"/>
        </w:rPr>
      </w:pPr>
    </w:p>
    <w:p w14:paraId="7EBFA911" w14:textId="77777777" w:rsidR="00AB5ED8" w:rsidRDefault="00AB5ED8" w:rsidP="00EE1E57">
      <w:pPr>
        <w:spacing w:line="100" w:lineRule="atLeast"/>
        <w:jc w:val="both"/>
        <w:rPr>
          <w:rFonts w:ascii="Times New Roman" w:hAnsi="Times New Roman" w:cs="Times New Roman"/>
          <w:b/>
          <w:bCs/>
          <w:sz w:val="26"/>
          <w:szCs w:val="26"/>
        </w:rPr>
      </w:pPr>
      <w:r w:rsidRPr="00720DDA">
        <w:rPr>
          <w:rFonts w:ascii="Times New Roman" w:hAnsi="Times New Roman" w:cs="Times New Roman"/>
          <w:noProof/>
          <w:sz w:val="26"/>
          <w:szCs w:val="26"/>
        </w:rPr>
        <w:drawing>
          <wp:inline distT="0" distB="0" distL="0" distR="0" wp14:anchorId="2906D725" wp14:editId="06786C5A">
            <wp:extent cx="5569337" cy="4015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4477" cy="4019446"/>
                    </a:xfrm>
                    <a:prstGeom prst="rect">
                      <a:avLst/>
                    </a:prstGeom>
                  </pic:spPr>
                </pic:pic>
              </a:graphicData>
            </a:graphic>
          </wp:inline>
        </w:drawing>
      </w:r>
    </w:p>
    <w:p w14:paraId="5B90138D" w14:textId="77777777" w:rsidR="00AB5ED8" w:rsidRDefault="00AB5ED8" w:rsidP="00EE1E57">
      <w:pPr>
        <w:spacing w:line="100" w:lineRule="atLeast"/>
        <w:jc w:val="both"/>
        <w:rPr>
          <w:rFonts w:ascii="Times New Roman" w:hAnsi="Times New Roman" w:cs="Times New Roman"/>
          <w:b/>
          <w:bCs/>
          <w:sz w:val="26"/>
          <w:szCs w:val="26"/>
        </w:rPr>
      </w:pPr>
    </w:p>
    <w:p w14:paraId="71F1A46B" w14:textId="77777777" w:rsidR="00AB5ED8" w:rsidRDefault="00AB5ED8" w:rsidP="00EE1E57">
      <w:pPr>
        <w:spacing w:line="100" w:lineRule="atLeast"/>
        <w:jc w:val="both"/>
        <w:rPr>
          <w:rFonts w:ascii="Times New Roman" w:hAnsi="Times New Roman" w:cs="Times New Roman"/>
          <w:b/>
          <w:bCs/>
          <w:sz w:val="26"/>
          <w:szCs w:val="26"/>
        </w:rPr>
      </w:pPr>
    </w:p>
    <w:p w14:paraId="092A3D92" w14:textId="414AE9A1" w:rsidR="006D3A34" w:rsidRDefault="00AB5ED8" w:rsidP="00EE1E57">
      <w:pPr>
        <w:spacing w:line="100" w:lineRule="atLeast"/>
        <w:jc w:val="both"/>
        <w:rPr>
          <w:rFonts w:ascii="Times New Roman" w:hAnsi="Times New Roman" w:cs="Times New Roman"/>
          <w:b/>
          <w:bCs/>
          <w:sz w:val="26"/>
          <w:szCs w:val="26"/>
        </w:rPr>
      </w:pPr>
      <w:r>
        <w:rPr>
          <w:noProof/>
        </w:rPr>
        <w:drawing>
          <wp:inline distT="0" distB="0" distL="0" distR="0" wp14:anchorId="0D91116A" wp14:editId="21EA6132">
            <wp:extent cx="5570220" cy="347770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0220" cy="3477703"/>
                    </a:xfrm>
                    <a:prstGeom prst="rect">
                      <a:avLst/>
                    </a:prstGeom>
                    <a:noFill/>
                    <a:ln>
                      <a:noFill/>
                    </a:ln>
                  </pic:spPr>
                </pic:pic>
              </a:graphicData>
            </a:graphic>
          </wp:inline>
        </w:drawing>
      </w:r>
    </w:p>
    <w:p w14:paraId="7D8BCA8A" w14:textId="77777777" w:rsidR="00AB5ED8" w:rsidRDefault="006D3A34" w:rsidP="00EE1E57">
      <w:pPr>
        <w:spacing w:line="100" w:lineRule="atLeast"/>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p>
    <w:p w14:paraId="7178374C" w14:textId="77777777" w:rsidR="00AB5ED8" w:rsidRDefault="00AB5ED8" w:rsidP="00EE1E57">
      <w:pPr>
        <w:spacing w:line="100" w:lineRule="atLeast"/>
        <w:jc w:val="both"/>
        <w:rPr>
          <w:rFonts w:ascii="Times New Roman" w:hAnsi="Times New Roman" w:cs="Times New Roman"/>
          <w:b/>
          <w:bCs/>
          <w:sz w:val="26"/>
          <w:szCs w:val="26"/>
        </w:rPr>
      </w:pPr>
    </w:p>
    <w:p w14:paraId="6FD8446A" w14:textId="77777777" w:rsidR="00AB5ED8" w:rsidRDefault="00AB5ED8" w:rsidP="00EE1E57">
      <w:pPr>
        <w:spacing w:line="100" w:lineRule="atLeast"/>
        <w:jc w:val="both"/>
        <w:rPr>
          <w:rFonts w:ascii="Times New Roman" w:hAnsi="Times New Roman" w:cs="Times New Roman"/>
          <w:b/>
          <w:bCs/>
          <w:sz w:val="26"/>
          <w:szCs w:val="26"/>
        </w:rPr>
      </w:pPr>
    </w:p>
    <w:p w14:paraId="734DCBCB" w14:textId="77777777" w:rsidR="00AB5ED8" w:rsidRDefault="00AB5ED8" w:rsidP="00EE1E57">
      <w:pPr>
        <w:spacing w:line="100" w:lineRule="atLeast"/>
        <w:jc w:val="both"/>
        <w:rPr>
          <w:rFonts w:ascii="Times New Roman" w:hAnsi="Times New Roman" w:cs="Times New Roman"/>
          <w:b/>
          <w:bCs/>
          <w:sz w:val="26"/>
          <w:szCs w:val="26"/>
        </w:rPr>
      </w:pPr>
    </w:p>
    <w:p w14:paraId="7AA7DBF8" w14:textId="56C58A0C" w:rsidR="006D3A34" w:rsidRPr="006D3A34" w:rsidRDefault="006D3A34" w:rsidP="00EE1E57">
      <w:pPr>
        <w:spacing w:line="100" w:lineRule="atLeast"/>
        <w:jc w:val="both"/>
        <w:rPr>
          <w:rFonts w:ascii="Times New Roman" w:hAnsi="Times New Roman" w:cs="Times New Roman"/>
          <w:b/>
          <w:bCs/>
          <w:sz w:val="26"/>
          <w:szCs w:val="26"/>
        </w:rPr>
      </w:pPr>
      <w:r>
        <w:rPr>
          <w:noProof/>
        </w:rPr>
        <w:drawing>
          <wp:inline distT="0" distB="0" distL="0" distR="0" wp14:anchorId="1EA7933F" wp14:editId="6DACB70F">
            <wp:extent cx="5836920" cy="3893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6920" cy="3893820"/>
                    </a:xfrm>
                    <a:prstGeom prst="rect">
                      <a:avLst/>
                    </a:prstGeom>
                    <a:noFill/>
                    <a:ln>
                      <a:noFill/>
                    </a:ln>
                  </pic:spPr>
                </pic:pic>
              </a:graphicData>
            </a:graphic>
          </wp:inline>
        </w:drawing>
      </w:r>
    </w:p>
    <w:p w14:paraId="22AD52A3" w14:textId="6E48079C" w:rsidR="006D3A34" w:rsidRDefault="006D3A34" w:rsidP="00EE1E57">
      <w:pPr>
        <w:spacing w:line="100" w:lineRule="atLeast"/>
        <w:jc w:val="both"/>
        <w:rPr>
          <w:rFonts w:ascii="Times New Roman" w:hAnsi="Times New Roman" w:cs="Times New Roman"/>
          <w:sz w:val="26"/>
          <w:szCs w:val="26"/>
        </w:rPr>
      </w:pPr>
    </w:p>
    <w:p w14:paraId="5C58E80D" w14:textId="17AD979D" w:rsidR="006D3A34" w:rsidRDefault="006D3A34" w:rsidP="00EE1E57">
      <w:pPr>
        <w:spacing w:line="100" w:lineRule="atLeast"/>
        <w:jc w:val="both"/>
        <w:rPr>
          <w:rFonts w:ascii="Times New Roman" w:hAnsi="Times New Roman" w:cs="Times New Roman"/>
          <w:sz w:val="26"/>
          <w:szCs w:val="26"/>
        </w:rPr>
      </w:pPr>
    </w:p>
    <w:p w14:paraId="33E2098A" w14:textId="54F53ED1" w:rsidR="00B82984" w:rsidRDefault="00B82984" w:rsidP="00720DDA">
      <w:pPr>
        <w:spacing w:line="100" w:lineRule="atLeast"/>
        <w:jc w:val="both"/>
        <w:rPr>
          <w:noProof/>
        </w:rPr>
      </w:pPr>
    </w:p>
    <w:p w14:paraId="5F77C612" w14:textId="68B9BB60" w:rsidR="00AB5ED8" w:rsidRDefault="00AB5ED8" w:rsidP="00720DDA">
      <w:pPr>
        <w:spacing w:line="100" w:lineRule="atLeast"/>
        <w:jc w:val="both"/>
        <w:rPr>
          <w:noProof/>
        </w:rPr>
      </w:pPr>
    </w:p>
    <w:p w14:paraId="385648B6" w14:textId="61304B1A" w:rsidR="00AB5ED8" w:rsidRDefault="00AB5ED8" w:rsidP="00720DDA">
      <w:pPr>
        <w:spacing w:line="100" w:lineRule="atLeast"/>
        <w:jc w:val="both"/>
        <w:rPr>
          <w:noProof/>
        </w:rPr>
      </w:pPr>
    </w:p>
    <w:p w14:paraId="14BE0E3F" w14:textId="5A354CA5" w:rsidR="00AB5ED8" w:rsidRDefault="00AB5ED8" w:rsidP="00720DDA">
      <w:pPr>
        <w:spacing w:line="100" w:lineRule="atLeast"/>
        <w:jc w:val="both"/>
        <w:rPr>
          <w:noProof/>
        </w:rPr>
      </w:pPr>
    </w:p>
    <w:p w14:paraId="49CA33E7" w14:textId="6D35F636" w:rsidR="00AB5ED8" w:rsidRDefault="00AB5ED8" w:rsidP="00720DDA">
      <w:pPr>
        <w:spacing w:line="100" w:lineRule="atLeast"/>
        <w:jc w:val="both"/>
        <w:rPr>
          <w:noProof/>
        </w:rPr>
      </w:pPr>
    </w:p>
    <w:p w14:paraId="4A3378E4" w14:textId="33B1A5A9" w:rsidR="00AB5ED8" w:rsidRDefault="00AB5ED8" w:rsidP="00720DDA">
      <w:pPr>
        <w:spacing w:line="100" w:lineRule="atLeast"/>
        <w:jc w:val="both"/>
        <w:rPr>
          <w:noProof/>
        </w:rPr>
      </w:pPr>
    </w:p>
    <w:p w14:paraId="412D0E46" w14:textId="78897103" w:rsidR="00AB5ED8" w:rsidRDefault="00AB5ED8" w:rsidP="00720DDA">
      <w:pPr>
        <w:spacing w:line="100" w:lineRule="atLeast"/>
        <w:jc w:val="both"/>
        <w:rPr>
          <w:noProof/>
        </w:rPr>
      </w:pPr>
    </w:p>
    <w:p w14:paraId="4BC17B46" w14:textId="58A2F795" w:rsidR="00AB5ED8" w:rsidRDefault="00AB5ED8" w:rsidP="00720DDA">
      <w:pPr>
        <w:spacing w:line="100" w:lineRule="atLeast"/>
        <w:jc w:val="both"/>
        <w:rPr>
          <w:noProof/>
        </w:rPr>
      </w:pPr>
    </w:p>
    <w:p w14:paraId="7F00F015" w14:textId="6207577A" w:rsidR="00AB5ED8" w:rsidRDefault="00AB5ED8" w:rsidP="00720DDA">
      <w:pPr>
        <w:spacing w:line="100" w:lineRule="atLeast"/>
        <w:jc w:val="both"/>
        <w:rPr>
          <w:noProof/>
        </w:rPr>
      </w:pPr>
    </w:p>
    <w:p w14:paraId="4EB3DB48" w14:textId="64F02B93" w:rsidR="00AB5ED8" w:rsidRDefault="00AB5ED8" w:rsidP="00720DDA">
      <w:pPr>
        <w:spacing w:line="100" w:lineRule="atLeast"/>
        <w:jc w:val="both"/>
        <w:rPr>
          <w:noProof/>
        </w:rPr>
      </w:pPr>
    </w:p>
    <w:p w14:paraId="6CC49F1C" w14:textId="4E18E6EA" w:rsidR="00AB5ED8" w:rsidRDefault="00AB5ED8" w:rsidP="00720DDA">
      <w:pPr>
        <w:spacing w:line="100" w:lineRule="atLeast"/>
        <w:jc w:val="both"/>
        <w:rPr>
          <w:noProof/>
        </w:rPr>
      </w:pPr>
    </w:p>
    <w:p w14:paraId="2C5F6EA8" w14:textId="64250017" w:rsidR="00AB5ED8" w:rsidRDefault="00AB5ED8" w:rsidP="00720DDA">
      <w:pPr>
        <w:spacing w:line="100" w:lineRule="atLeast"/>
        <w:jc w:val="both"/>
        <w:rPr>
          <w:noProof/>
        </w:rPr>
      </w:pPr>
    </w:p>
    <w:p w14:paraId="7A81631F" w14:textId="77777777" w:rsidR="00AB5ED8" w:rsidRPr="00B82984" w:rsidRDefault="00AB5ED8" w:rsidP="00720DDA">
      <w:pPr>
        <w:spacing w:line="100" w:lineRule="atLeast"/>
        <w:jc w:val="both"/>
        <w:rPr>
          <w:rFonts w:ascii="Times New Roman" w:hAnsi="Times New Roman" w:cs="Times New Roman"/>
          <w:sz w:val="26"/>
          <w:szCs w:val="26"/>
        </w:rPr>
      </w:pPr>
    </w:p>
    <w:p w14:paraId="242B08E0" w14:textId="5D1D7CF7" w:rsidR="00720DDA" w:rsidRPr="00EA2ACB" w:rsidRDefault="00720DDA" w:rsidP="00720DDA">
      <w:pPr>
        <w:spacing w:line="100" w:lineRule="atLeast"/>
        <w:jc w:val="both"/>
        <w:rPr>
          <w:rFonts w:ascii="Times New Roman" w:hAnsi="Times New Roman" w:cs="Times New Roman"/>
          <w:sz w:val="26"/>
          <w:szCs w:val="26"/>
        </w:rPr>
      </w:pPr>
      <w:r w:rsidRPr="00EA2ACB">
        <w:rPr>
          <w:rFonts w:ascii="Times New Roman" w:hAnsi="Times New Roman" w:cs="Times New Roman"/>
          <w:b/>
          <w:sz w:val="24"/>
          <w:szCs w:val="24"/>
        </w:rPr>
        <w:t>Chapter 8</w:t>
      </w:r>
    </w:p>
    <w:p w14:paraId="22004B0D" w14:textId="77777777" w:rsidR="00720DDA" w:rsidRPr="00EA2ACB" w:rsidRDefault="00720DDA" w:rsidP="00720DDA">
      <w:pPr>
        <w:spacing w:before="89"/>
        <w:ind w:right="1307"/>
        <w:rPr>
          <w:rFonts w:ascii="Times New Roman" w:hAnsi="Times New Roman" w:cs="Times New Roman"/>
          <w:b/>
          <w:sz w:val="24"/>
          <w:szCs w:val="24"/>
        </w:rPr>
      </w:pPr>
      <w:r w:rsidRPr="00EA2ACB">
        <w:rPr>
          <w:rFonts w:ascii="Times New Roman" w:hAnsi="Times New Roman" w:cs="Times New Roman"/>
          <w:b/>
          <w:sz w:val="24"/>
          <w:szCs w:val="24"/>
        </w:rPr>
        <w:t xml:space="preserve">Project scheduling                             </w:t>
      </w:r>
    </w:p>
    <w:p w14:paraId="004BE4C1" w14:textId="77777777" w:rsidR="00720DDA" w:rsidRPr="00EE1E57" w:rsidRDefault="00720DDA" w:rsidP="00720DDA">
      <w:pPr>
        <w:pStyle w:val="BodyText"/>
        <w:rPr>
          <w:rFonts w:ascii="Times New Roman" w:hAnsi="Times New Roman" w:cs="Times New Roman"/>
          <w:b/>
          <w:sz w:val="28"/>
          <w:szCs w:val="28"/>
        </w:rPr>
      </w:pPr>
      <w:r w:rsidRPr="00EE1E57">
        <w:rPr>
          <w:rFonts w:ascii="Times New Roman" w:hAnsi="Times New Roman" w:cs="Times New Roman"/>
          <w:b/>
          <w:sz w:val="28"/>
          <w:szCs w:val="28"/>
        </w:rPr>
        <w:t xml:space="preserve">                                               Project scheduling template </w:t>
      </w:r>
    </w:p>
    <w:p w14:paraId="7A9367F9" w14:textId="77777777" w:rsidR="00720DDA" w:rsidRDefault="00720DDA" w:rsidP="00720DDA">
      <w:pPr>
        <w:spacing w:line="100" w:lineRule="atLeast"/>
        <w:rPr>
          <w:rFonts w:ascii="Times New Roman" w:hAnsi="Times New Roman" w:cs="Times New Roman"/>
          <w:sz w:val="24"/>
          <w:szCs w:val="24"/>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2"/>
        <w:gridCol w:w="3771"/>
        <w:gridCol w:w="2324"/>
        <w:gridCol w:w="2322"/>
      </w:tblGrid>
      <w:tr w:rsidR="00720DDA" w14:paraId="2F00D06F" w14:textId="77777777" w:rsidTr="003A76D6">
        <w:trPr>
          <w:trHeight w:val="2628"/>
        </w:trPr>
        <w:tc>
          <w:tcPr>
            <w:tcW w:w="872" w:type="dxa"/>
          </w:tcPr>
          <w:p w14:paraId="0408AD94" w14:textId="77777777" w:rsidR="00720DDA" w:rsidRDefault="00720DDA" w:rsidP="003A76D6">
            <w:pPr>
              <w:pStyle w:val="TableParagraph"/>
              <w:spacing w:line="275" w:lineRule="exact"/>
              <w:ind w:left="112"/>
              <w:rPr>
                <w:b/>
                <w:sz w:val="24"/>
              </w:rPr>
            </w:pPr>
            <w:r>
              <w:rPr>
                <w:b/>
                <w:sz w:val="24"/>
              </w:rPr>
              <w:t>1</w:t>
            </w:r>
          </w:p>
        </w:tc>
        <w:tc>
          <w:tcPr>
            <w:tcW w:w="3771" w:type="dxa"/>
          </w:tcPr>
          <w:p w14:paraId="5BF7BAD7" w14:textId="77777777" w:rsidR="00720DDA" w:rsidRDefault="00720DDA" w:rsidP="003A76D6">
            <w:pPr>
              <w:pStyle w:val="TableParagraph"/>
              <w:ind w:left="0"/>
              <w:rPr>
                <w:sz w:val="24"/>
              </w:rPr>
            </w:pPr>
            <w:r>
              <w:rPr>
                <w:sz w:val="24"/>
              </w:rPr>
              <w:t xml:space="preserve"> Anmol </w:t>
            </w:r>
            <w:proofErr w:type="spellStart"/>
            <w:r>
              <w:rPr>
                <w:sz w:val="24"/>
              </w:rPr>
              <w:t>Ahirwar</w:t>
            </w:r>
            <w:proofErr w:type="spellEnd"/>
          </w:p>
        </w:tc>
        <w:tc>
          <w:tcPr>
            <w:tcW w:w="2324" w:type="dxa"/>
          </w:tcPr>
          <w:p w14:paraId="49C7AD29" w14:textId="77777777" w:rsidR="00720DDA" w:rsidRDefault="00720DDA" w:rsidP="003A76D6">
            <w:pPr>
              <w:pStyle w:val="TableParagraph"/>
              <w:spacing w:line="275" w:lineRule="exact"/>
              <w:rPr>
                <w:sz w:val="24"/>
              </w:rPr>
            </w:pPr>
            <w:r>
              <w:rPr>
                <w:sz w:val="24"/>
              </w:rPr>
              <w:t>1</w:t>
            </w:r>
            <w:r>
              <w:rPr>
                <w:sz w:val="24"/>
                <w:vertAlign w:val="superscript"/>
              </w:rPr>
              <w:t>st</w:t>
            </w:r>
            <w:r>
              <w:rPr>
                <w:spacing w:val="-4"/>
                <w:sz w:val="24"/>
              </w:rPr>
              <w:t xml:space="preserve"> </w:t>
            </w:r>
            <w:r>
              <w:rPr>
                <w:sz w:val="24"/>
              </w:rPr>
              <w:t>week</w:t>
            </w:r>
            <w:r>
              <w:rPr>
                <w:spacing w:val="-1"/>
                <w:sz w:val="24"/>
              </w:rPr>
              <w:t xml:space="preserve"> </w:t>
            </w:r>
            <w:r>
              <w:rPr>
                <w:sz w:val="24"/>
              </w:rPr>
              <w:t>of</w:t>
            </w:r>
            <w:r>
              <w:rPr>
                <w:spacing w:val="-7"/>
                <w:sz w:val="24"/>
              </w:rPr>
              <w:t xml:space="preserve"> </w:t>
            </w:r>
            <w:proofErr w:type="spellStart"/>
            <w:r>
              <w:rPr>
                <w:sz w:val="24"/>
              </w:rPr>
              <w:t>january</w:t>
            </w:r>
            <w:proofErr w:type="spellEnd"/>
          </w:p>
        </w:tc>
        <w:tc>
          <w:tcPr>
            <w:tcW w:w="2322" w:type="dxa"/>
          </w:tcPr>
          <w:p w14:paraId="0C4ADCAF" w14:textId="77777777" w:rsidR="00720DDA" w:rsidRDefault="00720DDA" w:rsidP="003A76D6">
            <w:pPr>
              <w:pStyle w:val="TableParagraph"/>
              <w:ind w:right="103"/>
              <w:jc w:val="both"/>
              <w:rPr>
                <w:sz w:val="24"/>
              </w:rPr>
            </w:pPr>
            <w:r>
              <w:rPr>
                <w:sz w:val="24"/>
              </w:rPr>
              <w:t>Implementing</w:t>
            </w:r>
            <w:r>
              <w:rPr>
                <w:spacing w:val="1"/>
                <w:sz w:val="24"/>
              </w:rPr>
              <w:t xml:space="preserve"> </w:t>
            </w:r>
            <w:r>
              <w:rPr>
                <w:sz w:val="24"/>
              </w:rPr>
              <w:t>1st</w:t>
            </w:r>
            <w:r>
              <w:rPr>
                <w:spacing w:val="-57"/>
                <w:sz w:val="24"/>
              </w:rPr>
              <w:t xml:space="preserve"> </w:t>
            </w:r>
            <w:r>
              <w:rPr>
                <w:sz w:val="24"/>
              </w:rPr>
              <w:t>module/ functionality</w:t>
            </w:r>
            <w:r>
              <w:rPr>
                <w:spacing w:val="-57"/>
                <w:sz w:val="24"/>
              </w:rPr>
              <w:t xml:space="preserve"> </w:t>
            </w:r>
            <w:r>
              <w:rPr>
                <w:sz w:val="24"/>
              </w:rPr>
              <w:t>(Designing</w:t>
            </w:r>
            <w:r>
              <w:rPr>
                <w:spacing w:val="1"/>
                <w:sz w:val="24"/>
              </w:rPr>
              <w:t xml:space="preserve"> </w:t>
            </w:r>
            <w:r>
              <w:rPr>
                <w:sz w:val="24"/>
              </w:rPr>
              <w:t>the</w:t>
            </w:r>
            <w:r>
              <w:rPr>
                <w:spacing w:val="1"/>
                <w:sz w:val="24"/>
              </w:rPr>
              <w:t xml:space="preserve"> </w:t>
            </w:r>
            <w:r>
              <w:rPr>
                <w:sz w:val="24"/>
              </w:rPr>
              <w:t>main</w:t>
            </w:r>
            <w:r>
              <w:rPr>
                <w:spacing w:val="-57"/>
                <w:sz w:val="24"/>
              </w:rPr>
              <w:t xml:space="preserve"> </w:t>
            </w:r>
            <w:r>
              <w:rPr>
                <w:sz w:val="24"/>
              </w:rPr>
              <w:t>page/admin</w:t>
            </w:r>
            <w:r>
              <w:rPr>
                <w:spacing w:val="61"/>
                <w:sz w:val="24"/>
              </w:rPr>
              <w:t xml:space="preserve"> </w:t>
            </w:r>
            <w:r>
              <w:rPr>
                <w:sz w:val="24"/>
              </w:rPr>
              <w:t>will</w:t>
            </w:r>
            <w:r>
              <w:rPr>
                <w:spacing w:val="1"/>
                <w:sz w:val="24"/>
              </w:rPr>
              <w:t xml:space="preserve"> </w:t>
            </w:r>
            <w:r>
              <w:rPr>
                <w:sz w:val="24"/>
              </w:rPr>
              <w:t>login</w:t>
            </w:r>
            <w:r>
              <w:rPr>
                <w:spacing w:val="1"/>
                <w:sz w:val="24"/>
              </w:rPr>
              <w:t xml:space="preserve"> </w:t>
            </w:r>
            <w:r>
              <w:rPr>
                <w:sz w:val="24"/>
              </w:rPr>
              <w:t>with</w:t>
            </w:r>
            <w:r>
              <w:rPr>
                <w:spacing w:val="1"/>
                <w:sz w:val="24"/>
              </w:rPr>
              <w:t xml:space="preserve"> </w:t>
            </w:r>
            <w:r>
              <w:rPr>
                <w:sz w:val="24"/>
              </w:rPr>
              <w:t>security</w:t>
            </w:r>
            <w:r>
              <w:rPr>
                <w:spacing w:val="-57"/>
                <w:sz w:val="24"/>
              </w:rPr>
              <w:t xml:space="preserve"> </w:t>
            </w:r>
            <w:r>
              <w:rPr>
                <w:sz w:val="24"/>
              </w:rPr>
              <w:t>verification</w:t>
            </w:r>
            <w:r>
              <w:rPr>
                <w:spacing w:val="1"/>
                <w:sz w:val="24"/>
              </w:rPr>
              <w:t xml:space="preserve"> </w:t>
            </w:r>
            <w:r>
              <w:rPr>
                <w:sz w:val="24"/>
              </w:rPr>
              <w:t>and</w:t>
            </w:r>
            <w:r>
              <w:rPr>
                <w:spacing w:val="1"/>
                <w:sz w:val="24"/>
              </w:rPr>
              <w:t xml:space="preserve"> </w:t>
            </w:r>
            <w:r>
              <w:rPr>
                <w:sz w:val="24"/>
              </w:rPr>
              <w:t>will</w:t>
            </w:r>
            <w:r>
              <w:rPr>
                <w:spacing w:val="-57"/>
                <w:sz w:val="24"/>
              </w:rPr>
              <w:t xml:space="preserve"> </w:t>
            </w:r>
            <w:r>
              <w:rPr>
                <w:sz w:val="24"/>
              </w:rPr>
              <w:t>enter</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main</w:t>
            </w:r>
            <w:r>
              <w:rPr>
                <w:spacing w:val="1"/>
                <w:sz w:val="24"/>
              </w:rPr>
              <w:t xml:space="preserve"> </w:t>
            </w:r>
            <w:r>
              <w:rPr>
                <w:sz w:val="24"/>
              </w:rPr>
              <w:t>menu)</w:t>
            </w:r>
          </w:p>
        </w:tc>
      </w:tr>
      <w:tr w:rsidR="00720DDA" w14:paraId="08FA2D5B" w14:textId="77777777" w:rsidTr="003A76D6">
        <w:trPr>
          <w:trHeight w:val="2911"/>
        </w:trPr>
        <w:tc>
          <w:tcPr>
            <w:tcW w:w="872" w:type="dxa"/>
          </w:tcPr>
          <w:p w14:paraId="4D490844" w14:textId="77777777" w:rsidR="00720DDA" w:rsidRPr="00EA2ACB" w:rsidRDefault="00720DDA" w:rsidP="003A76D6">
            <w:pPr>
              <w:pStyle w:val="TableParagraph"/>
              <w:ind w:left="0"/>
              <w:rPr>
                <w:b/>
                <w:bCs/>
                <w:sz w:val="24"/>
              </w:rPr>
            </w:pPr>
            <w:r>
              <w:rPr>
                <w:b/>
                <w:bCs/>
                <w:sz w:val="24"/>
              </w:rPr>
              <w:t>2</w:t>
            </w:r>
          </w:p>
        </w:tc>
        <w:tc>
          <w:tcPr>
            <w:tcW w:w="3771" w:type="dxa"/>
          </w:tcPr>
          <w:p w14:paraId="05CEFFA9" w14:textId="77777777" w:rsidR="00720DDA" w:rsidRDefault="00720DDA" w:rsidP="003A76D6">
            <w:pPr>
              <w:pStyle w:val="TableParagraph"/>
              <w:spacing w:line="273" w:lineRule="exact"/>
              <w:rPr>
                <w:sz w:val="24"/>
              </w:rPr>
            </w:pPr>
            <w:r>
              <w:rPr>
                <w:sz w:val="24"/>
              </w:rPr>
              <w:t>Mayur</w:t>
            </w:r>
            <w:r>
              <w:rPr>
                <w:spacing w:val="-7"/>
                <w:sz w:val="24"/>
              </w:rPr>
              <w:t xml:space="preserve"> </w:t>
            </w:r>
            <w:r>
              <w:rPr>
                <w:sz w:val="24"/>
              </w:rPr>
              <w:t>Jain</w:t>
            </w:r>
          </w:p>
        </w:tc>
        <w:tc>
          <w:tcPr>
            <w:tcW w:w="2324" w:type="dxa"/>
          </w:tcPr>
          <w:p w14:paraId="71329989" w14:textId="77777777" w:rsidR="00720DDA" w:rsidRDefault="00720DDA" w:rsidP="003A76D6">
            <w:pPr>
              <w:pStyle w:val="TableParagraph"/>
              <w:spacing w:before="5"/>
              <w:ind w:left="0"/>
              <w:rPr>
                <w:b/>
                <w:sz w:val="32"/>
              </w:rPr>
            </w:pPr>
          </w:p>
          <w:p w14:paraId="3D38FDE1" w14:textId="77777777" w:rsidR="00720DDA" w:rsidRDefault="00720DDA" w:rsidP="003A76D6">
            <w:pPr>
              <w:pStyle w:val="TableParagraph"/>
              <w:rPr>
                <w:sz w:val="24"/>
              </w:rPr>
            </w:pPr>
            <w:r>
              <w:rPr>
                <w:sz w:val="24"/>
              </w:rPr>
              <w:t>2</w:t>
            </w:r>
            <w:r>
              <w:rPr>
                <w:sz w:val="24"/>
                <w:vertAlign w:val="superscript"/>
              </w:rPr>
              <w:t>nd</w:t>
            </w:r>
            <w:r>
              <w:rPr>
                <w:sz w:val="24"/>
              </w:rPr>
              <w:t xml:space="preserve"> week</w:t>
            </w:r>
            <w:r>
              <w:rPr>
                <w:spacing w:val="-1"/>
                <w:sz w:val="24"/>
              </w:rPr>
              <w:t xml:space="preserve"> </w:t>
            </w:r>
            <w:r>
              <w:rPr>
                <w:sz w:val="24"/>
              </w:rPr>
              <w:t>of</w:t>
            </w:r>
            <w:r>
              <w:rPr>
                <w:spacing w:val="-1"/>
                <w:sz w:val="24"/>
              </w:rPr>
              <w:t xml:space="preserve"> </w:t>
            </w:r>
            <w:proofErr w:type="spellStart"/>
            <w:r>
              <w:rPr>
                <w:sz w:val="24"/>
              </w:rPr>
              <w:t>january</w:t>
            </w:r>
            <w:proofErr w:type="spellEnd"/>
          </w:p>
        </w:tc>
        <w:tc>
          <w:tcPr>
            <w:tcW w:w="2322" w:type="dxa"/>
          </w:tcPr>
          <w:p w14:paraId="4E7063CC" w14:textId="77777777" w:rsidR="00720DDA" w:rsidRDefault="00720DDA" w:rsidP="003A76D6">
            <w:pPr>
              <w:pStyle w:val="TableParagraph"/>
              <w:spacing w:line="225" w:lineRule="auto"/>
              <w:ind w:left="861" w:right="424"/>
              <w:rPr>
                <w:sz w:val="24"/>
              </w:rPr>
            </w:pPr>
            <w:r>
              <w:rPr>
                <w:sz w:val="24"/>
              </w:rPr>
              <w:t>Testing 1</w:t>
            </w:r>
            <w:r>
              <w:rPr>
                <w:sz w:val="24"/>
                <w:vertAlign w:val="superscript"/>
              </w:rPr>
              <w:t>st</w:t>
            </w:r>
            <w:r>
              <w:rPr>
                <w:spacing w:val="-57"/>
                <w:sz w:val="24"/>
              </w:rPr>
              <w:t xml:space="preserve"> </w:t>
            </w:r>
            <w:r>
              <w:rPr>
                <w:sz w:val="24"/>
              </w:rPr>
              <w:t>module</w:t>
            </w:r>
          </w:p>
          <w:p w14:paraId="48B178C1" w14:textId="77777777" w:rsidR="00720DDA" w:rsidRDefault="00720DDA" w:rsidP="003A76D6">
            <w:pPr>
              <w:pStyle w:val="TableParagraph"/>
              <w:spacing w:before="1"/>
              <w:ind w:left="0"/>
              <w:rPr>
                <w:b/>
                <w:sz w:val="29"/>
              </w:rPr>
            </w:pPr>
          </w:p>
          <w:p w14:paraId="5B725050" w14:textId="77777777" w:rsidR="00720DDA" w:rsidRDefault="00720DDA" w:rsidP="003A76D6">
            <w:pPr>
              <w:pStyle w:val="TableParagraph"/>
              <w:ind w:right="1046"/>
              <w:rPr>
                <w:rFonts w:ascii="Calibri"/>
                <w:sz w:val="24"/>
              </w:rPr>
            </w:pPr>
            <w:r>
              <w:rPr>
                <w:rFonts w:ascii="Calibri"/>
                <w:sz w:val="24"/>
              </w:rPr>
              <w:t>Testing</w:t>
            </w:r>
            <w:r>
              <w:rPr>
                <w:rFonts w:ascii="Calibri"/>
                <w:spacing w:val="7"/>
                <w:sz w:val="24"/>
              </w:rPr>
              <w:t xml:space="preserve"> </w:t>
            </w:r>
            <w:r>
              <w:rPr>
                <w:rFonts w:ascii="Calibri"/>
                <w:sz w:val="24"/>
              </w:rPr>
              <w:t>GUI</w:t>
            </w:r>
            <w:r>
              <w:rPr>
                <w:rFonts w:ascii="Calibri"/>
                <w:spacing w:val="-51"/>
                <w:sz w:val="24"/>
              </w:rPr>
              <w:t xml:space="preserve"> </w:t>
            </w:r>
            <w:r>
              <w:rPr>
                <w:rFonts w:ascii="Calibri"/>
                <w:sz w:val="24"/>
              </w:rPr>
              <w:t>with</w:t>
            </w:r>
            <w:r>
              <w:rPr>
                <w:rFonts w:ascii="Calibri"/>
                <w:spacing w:val="1"/>
                <w:sz w:val="24"/>
              </w:rPr>
              <w:t xml:space="preserve"> </w:t>
            </w:r>
            <w:r>
              <w:rPr>
                <w:rFonts w:ascii="Calibri"/>
                <w:sz w:val="24"/>
              </w:rPr>
              <w:t>database</w:t>
            </w:r>
            <w:r>
              <w:rPr>
                <w:rFonts w:ascii="Calibri"/>
                <w:spacing w:val="1"/>
                <w:sz w:val="24"/>
              </w:rPr>
              <w:t xml:space="preserve"> </w:t>
            </w:r>
            <w:proofErr w:type="gramStart"/>
            <w:r>
              <w:rPr>
                <w:rFonts w:ascii="Calibri"/>
                <w:sz w:val="24"/>
              </w:rPr>
              <w:t>1.Signup</w:t>
            </w:r>
            <w:proofErr w:type="gramEnd"/>
            <w:r>
              <w:rPr>
                <w:rFonts w:ascii="Calibri"/>
                <w:spacing w:val="1"/>
                <w:sz w:val="24"/>
              </w:rPr>
              <w:t xml:space="preserve"> </w:t>
            </w:r>
            <w:r>
              <w:rPr>
                <w:rFonts w:ascii="Calibri"/>
                <w:sz w:val="24"/>
              </w:rPr>
              <w:t>2.Login</w:t>
            </w:r>
          </w:p>
          <w:p w14:paraId="4B8002D9" w14:textId="77777777" w:rsidR="00720DDA" w:rsidRDefault="00720DDA" w:rsidP="003A76D6">
            <w:pPr>
              <w:pStyle w:val="TableParagraph"/>
              <w:spacing w:line="290" w:lineRule="atLeast"/>
              <w:ind w:right="357"/>
              <w:rPr>
                <w:rFonts w:ascii="Calibri"/>
                <w:sz w:val="24"/>
              </w:rPr>
            </w:pPr>
            <w:r>
              <w:rPr>
                <w:rFonts w:ascii="Calibri"/>
                <w:sz w:val="24"/>
              </w:rPr>
              <w:t>3.Forgot</w:t>
            </w:r>
            <w:r>
              <w:rPr>
                <w:rFonts w:ascii="Calibri"/>
                <w:spacing w:val="7"/>
                <w:sz w:val="24"/>
              </w:rPr>
              <w:t xml:space="preserve"> </w:t>
            </w:r>
            <w:r>
              <w:rPr>
                <w:rFonts w:ascii="Calibri"/>
                <w:sz w:val="24"/>
              </w:rPr>
              <w:t>password</w:t>
            </w:r>
            <w:r>
              <w:rPr>
                <w:rFonts w:ascii="Calibri"/>
                <w:spacing w:val="-51"/>
                <w:sz w:val="24"/>
              </w:rPr>
              <w:t xml:space="preserve"> </w:t>
            </w:r>
            <w:proofErr w:type="gramStart"/>
            <w:r>
              <w:rPr>
                <w:rFonts w:ascii="Calibri"/>
                <w:sz w:val="24"/>
              </w:rPr>
              <w:t>4.Mainframe</w:t>
            </w:r>
            <w:proofErr w:type="gramEnd"/>
          </w:p>
        </w:tc>
      </w:tr>
      <w:tr w:rsidR="00720DDA" w14:paraId="57E47A9A" w14:textId="77777777" w:rsidTr="003A76D6">
        <w:trPr>
          <w:trHeight w:val="2625"/>
        </w:trPr>
        <w:tc>
          <w:tcPr>
            <w:tcW w:w="872" w:type="dxa"/>
          </w:tcPr>
          <w:p w14:paraId="00AAAC77" w14:textId="77777777" w:rsidR="00720DDA" w:rsidRDefault="00720DDA" w:rsidP="003A76D6">
            <w:pPr>
              <w:pStyle w:val="TableParagraph"/>
              <w:spacing w:line="273" w:lineRule="exact"/>
              <w:ind w:left="112"/>
              <w:rPr>
                <w:b/>
                <w:sz w:val="24"/>
              </w:rPr>
            </w:pPr>
            <w:r>
              <w:rPr>
                <w:b/>
                <w:sz w:val="24"/>
              </w:rPr>
              <w:t>3</w:t>
            </w:r>
          </w:p>
        </w:tc>
        <w:tc>
          <w:tcPr>
            <w:tcW w:w="3771" w:type="dxa"/>
          </w:tcPr>
          <w:p w14:paraId="2EA711BF" w14:textId="77777777" w:rsidR="00720DDA" w:rsidRDefault="00720DDA" w:rsidP="003A76D6">
            <w:pPr>
              <w:pStyle w:val="TableParagraph"/>
              <w:spacing w:line="273" w:lineRule="exact"/>
              <w:rPr>
                <w:sz w:val="24"/>
              </w:rPr>
            </w:pPr>
            <w:r>
              <w:rPr>
                <w:sz w:val="24"/>
              </w:rPr>
              <w:t>Madhur</w:t>
            </w:r>
            <w:r>
              <w:rPr>
                <w:spacing w:val="-7"/>
                <w:sz w:val="24"/>
              </w:rPr>
              <w:t xml:space="preserve"> </w:t>
            </w:r>
            <w:proofErr w:type="spellStart"/>
            <w:r>
              <w:rPr>
                <w:sz w:val="24"/>
              </w:rPr>
              <w:t>Dukhande</w:t>
            </w:r>
            <w:proofErr w:type="spellEnd"/>
          </w:p>
        </w:tc>
        <w:tc>
          <w:tcPr>
            <w:tcW w:w="2324" w:type="dxa"/>
          </w:tcPr>
          <w:p w14:paraId="5A608EEC" w14:textId="77777777" w:rsidR="00720DDA" w:rsidRDefault="00720DDA" w:rsidP="003A76D6">
            <w:pPr>
              <w:pStyle w:val="TableParagraph"/>
              <w:spacing w:line="273" w:lineRule="exact"/>
              <w:rPr>
                <w:sz w:val="24"/>
              </w:rPr>
            </w:pPr>
            <w:r>
              <w:rPr>
                <w:sz w:val="24"/>
              </w:rPr>
              <w:t>3</w:t>
            </w:r>
            <w:r>
              <w:rPr>
                <w:sz w:val="24"/>
                <w:vertAlign w:val="superscript"/>
              </w:rPr>
              <w:t>rd</w:t>
            </w:r>
            <w:r>
              <w:rPr>
                <w:spacing w:val="-1"/>
                <w:sz w:val="24"/>
              </w:rPr>
              <w:t xml:space="preserve"> </w:t>
            </w:r>
            <w:r>
              <w:rPr>
                <w:sz w:val="24"/>
              </w:rPr>
              <w:t>week</w:t>
            </w:r>
            <w:r>
              <w:rPr>
                <w:spacing w:val="-1"/>
                <w:sz w:val="24"/>
              </w:rPr>
              <w:t xml:space="preserve"> </w:t>
            </w:r>
            <w:r>
              <w:rPr>
                <w:sz w:val="24"/>
              </w:rPr>
              <w:t>of</w:t>
            </w:r>
            <w:r>
              <w:rPr>
                <w:spacing w:val="-7"/>
                <w:sz w:val="24"/>
              </w:rPr>
              <w:t xml:space="preserve"> </w:t>
            </w:r>
            <w:proofErr w:type="spellStart"/>
            <w:r>
              <w:rPr>
                <w:sz w:val="24"/>
              </w:rPr>
              <w:t>january</w:t>
            </w:r>
            <w:proofErr w:type="spellEnd"/>
          </w:p>
        </w:tc>
        <w:tc>
          <w:tcPr>
            <w:tcW w:w="2322" w:type="dxa"/>
          </w:tcPr>
          <w:p w14:paraId="4557E477" w14:textId="77777777" w:rsidR="00720DDA" w:rsidRDefault="00720DDA" w:rsidP="003A76D6">
            <w:pPr>
              <w:pStyle w:val="TableParagraph"/>
              <w:spacing w:before="1"/>
              <w:ind w:right="104"/>
              <w:jc w:val="both"/>
              <w:rPr>
                <w:sz w:val="24"/>
              </w:rPr>
            </w:pPr>
            <w:r>
              <w:rPr>
                <w:sz w:val="24"/>
              </w:rPr>
              <w:t>Implementing</w:t>
            </w:r>
            <w:r>
              <w:rPr>
                <w:spacing w:val="1"/>
                <w:sz w:val="24"/>
              </w:rPr>
              <w:t xml:space="preserve"> </w:t>
            </w:r>
            <w:r>
              <w:rPr>
                <w:sz w:val="24"/>
              </w:rPr>
              <w:t>2nd</w:t>
            </w:r>
            <w:r>
              <w:rPr>
                <w:spacing w:val="-57"/>
                <w:sz w:val="24"/>
              </w:rPr>
              <w:t xml:space="preserve"> </w:t>
            </w:r>
            <w:r>
              <w:rPr>
                <w:sz w:val="24"/>
              </w:rPr>
              <w:t>module/ functionality</w:t>
            </w:r>
            <w:r>
              <w:rPr>
                <w:spacing w:val="-57"/>
                <w:sz w:val="24"/>
              </w:rPr>
              <w:t xml:space="preserve"> </w:t>
            </w:r>
            <w:r>
              <w:rPr>
                <w:sz w:val="24"/>
              </w:rPr>
              <w:t>(designing next page/</w:t>
            </w:r>
            <w:r>
              <w:rPr>
                <w:spacing w:val="-57"/>
                <w:sz w:val="24"/>
              </w:rPr>
              <w:t xml:space="preserve"> </w:t>
            </w:r>
            <w:r>
              <w:rPr>
                <w:sz w:val="24"/>
              </w:rPr>
              <w:t>functionality:</w:t>
            </w:r>
            <w:r>
              <w:rPr>
                <w:spacing w:val="1"/>
                <w:sz w:val="24"/>
              </w:rPr>
              <w:t xml:space="preserve"> </w:t>
            </w:r>
            <w:r>
              <w:rPr>
                <w:sz w:val="24"/>
              </w:rPr>
              <w:t>Here</w:t>
            </w:r>
            <w:r>
              <w:rPr>
                <w:spacing w:val="-57"/>
                <w:sz w:val="24"/>
              </w:rPr>
              <w:t xml:space="preserve"> </w:t>
            </w:r>
            <w:r>
              <w:rPr>
                <w:sz w:val="24"/>
              </w:rPr>
              <w:t xml:space="preserve">information of </w:t>
            </w:r>
            <w:proofErr w:type="gramStart"/>
            <w:r>
              <w:rPr>
                <w:sz w:val="24"/>
              </w:rPr>
              <w:t>Cars ,</w:t>
            </w:r>
            <w:proofErr w:type="gramEnd"/>
            <w:r>
              <w:rPr>
                <w:spacing w:val="1"/>
                <w:sz w:val="24"/>
              </w:rPr>
              <w:t xml:space="preserve"> </w:t>
            </w:r>
            <w:r>
              <w:rPr>
                <w:sz w:val="24"/>
              </w:rPr>
              <w:t>available</w:t>
            </w:r>
            <w:r>
              <w:rPr>
                <w:spacing w:val="1"/>
                <w:sz w:val="24"/>
              </w:rPr>
              <w:t xml:space="preserve"> </w:t>
            </w:r>
            <w:r>
              <w:rPr>
                <w:sz w:val="24"/>
              </w:rPr>
              <w:t>rides will be</w:t>
            </w:r>
            <w:r>
              <w:rPr>
                <w:spacing w:val="-1"/>
                <w:sz w:val="24"/>
              </w:rPr>
              <w:t xml:space="preserve"> </w:t>
            </w:r>
            <w:r>
              <w:rPr>
                <w:sz w:val="24"/>
              </w:rPr>
              <w:t>shown)</w:t>
            </w:r>
          </w:p>
        </w:tc>
      </w:tr>
      <w:tr w:rsidR="00720DDA" w14:paraId="3F42FC64" w14:textId="77777777" w:rsidTr="003A76D6">
        <w:trPr>
          <w:trHeight w:val="3126"/>
        </w:trPr>
        <w:tc>
          <w:tcPr>
            <w:tcW w:w="872" w:type="dxa"/>
          </w:tcPr>
          <w:p w14:paraId="734049D2" w14:textId="77777777" w:rsidR="00720DDA" w:rsidRDefault="00720DDA" w:rsidP="003A76D6">
            <w:pPr>
              <w:pStyle w:val="TableParagraph"/>
              <w:spacing w:line="273" w:lineRule="exact"/>
              <w:ind w:left="112"/>
              <w:rPr>
                <w:b/>
                <w:sz w:val="24"/>
              </w:rPr>
            </w:pPr>
            <w:r>
              <w:rPr>
                <w:b/>
                <w:sz w:val="24"/>
              </w:rPr>
              <w:lastRenderedPageBreak/>
              <w:t>4</w:t>
            </w:r>
          </w:p>
        </w:tc>
        <w:tc>
          <w:tcPr>
            <w:tcW w:w="3771" w:type="dxa"/>
          </w:tcPr>
          <w:p w14:paraId="045D025E" w14:textId="77777777" w:rsidR="00720DDA" w:rsidRDefault="00720DDA" w:rsidP="003A76D6">
            <w:pPr>
              <w:pStyle w:val="TableParagraph"/>
              <w:spacing w:line="273" w:lineRule="exact"/>
              <w:rPr>
                <w:sz w:val="24"/>
              </w:rPr>
            </w:pPr>
            <w:r>
              <w:rPr>
                <w:sz w:val="24"/>
              </w:rPr>
              <w:t>Aryan</w:t>
            </w:r>
            <w:r>
              <w:rPr>
                <w:spacing w:val="-7"/>
                <w:sz w:val="24"/>
              </w:rPr>
              <w:t xml:space="preserve"> </w:t>
            </w:r>
            <w:r>
              <w:rPr>
                <w:sz w:val="24"/>
              </w:rPr>
              <w:t>Amin</w:t>
            </w:r>
          </w:p>
        </w:tc>
        <w:tc>
          <w:tcPr>
            <w:tcW w:w="2324" w:type="dxa"/>
          </w:tcPr>
          <w:p w14:paraId="7F307409" w14:textId="77777777" w:rsidR="00720DDA" w:rsidRDefault="00720DDA" w:rsidP="003A76D6">
            <w:pPr>
              <w:pStyle w:val="TableParagraph"/>
              <w:spacing w:before="1"/>
              <w:rPr>
                <w:sz w:val="24"/>
              </w:rPr>
            </w:pPr>
            <w:r>
              <w:rPr>
                <w:spacing w:val="-2"/>
                <w:sz w:val="24"/>
              </w:rPr>
              <w:t>By</w:t>
            </w:r>
            <w:r>
              <w:rPr>
                <w:spacing w:val="-15"/>
                <w:sz w:val="24"/>
              </w:rPr>
              <w:t xml:space="preserve"> </w:t>
            </w:r>
            <w:r>
              <w:rPr>
                <w:spacing w:val="-1"/>
                <w:sz w:val="24"/>
              </w:rPr>
              <w:t>the</w:t>
            </w:r>
            <w:r>
              <w:rPr>
                <w:spacing w:val="-15"/>
                <w:sz w:val="24"/>
              </w:rPr>
              <w:t xml:space="preserve"> </w:t>
            </w:r>
            <w:r>
              <w:rPr>
                <w:spacing w:val="-1"/>
                <w:sz w:val="24"/>
              </w:rPr>
              <w:t>end</w:t>
            </w:r>
            <w:r>
              <w:rPr>
                <w:spacing w:val="-11"/>
                <w:sz w:val="24"/>
              </w:rPr>
              <w:t xml:space="preserve"> </w:t>
            </w:r>
            <w:r>
              <w:rPr>
                <w:spacing w:val="-1"/>
                <w:sz w:val="24"/>
              </w:rPr>
              <w:t>of</w:t>
            </w:r>
            <w:r>
              <w:rPr>
                <w:spacing w:val="-16"/>
                <w:sz w:val="24"/>
              </w:rPr>
              <w:t xml:space="preserve"> </w:t>
            </w:r>
            <w:r>
              <w:rPr>
                <w:spacing w:val="-1"/>
                <w:sz w:val="24"/>
              </w:rPr>
              <w:t>march</w:t>
            </w:r>
            <w:r>
              <w:rPr>
                <w:spacing w:val="-57"/>
                <w:sz w:val="24"/>
              </w:rPr>
              <w:t xml:space="preserve"> </w:t>
            </w:r>
            <w:r>
              <w:rPr>
                <w:sz w:val="24"/>
              </w:rPr>
              <w:t>month</w:t>
            </w:r>
          </w:p>
        </w:tc>
        <w:tc>
          <w:tcPr>
            <w:tcW w:w="2322" w:type="dxa"/>
          </w:tcPr>
          <w:p w14:paraId="00E07DB3" w14:textId="77777777" w:rsidR="00720DDA" w:rsidRDefault="00720DDA" w:rsidP="003A76D6">
            <w:pPr>
              <w:pStyle w:val="TableParagraph"/>
              <w:tabs>
                <w:tab w:val="left" w:pos="1685"/>
              </w:tabs>
              <w:spacing w:before="1"/>
              <w:ind w:right="104"/>
              <w:jc w:val="both"/>
              <w:rPr>
                <w:sz w:val="24"/>
              </w:rPr>
            </w:pPr>
            <w:r>
              <w:rPr>
                <w:sz w:val="24"/>
              </w:rPr>
              <w:t>Implementing</w:t>
            </w:r>
            <w:r>
              <w:rPr>
                <w:spacing w:val="1"/>
                <w:sz w:val="24"/>
              </w:rPr>
              <w:t xml:space="preserve"> </w:t>
            </w:r>
            <w:r>
              <w:rPr>
                <w:sz w:val="24"/>
              </w:rPr>
              <w:t>3rd</w:t>
            </w:r>
            <w:r>
              <w:rPr>
                <w:spacing w:val="1"/>
                <w:sz w:val="24"/>
              </w:rPr>
              <w:t xml:space="preserve"> </w:t>
            </w:r>
            <w:r>
              <w:rPr>
                <w:sz w:val="24"/>
              </w:rPr>
              <w:t>module/ functionality</w:t>
            </w:r>
            <w:r>
              <w:rPr>
                <w:spacing w:val="-57"/>
                <w:sz w:val="24"/>
              </w:rPr>
              <w:t xml:space="preserve"> </w:t>
            </w:r>
            <w:r>
              <w:rPr>
                <w:sz w:val="24"/>
              </w:rPr>
              <w:t>(Transfer</w:t>
            </w:r>
            <w:r>
              <w:rPr>
                <w:sz w:val="24"/>
              </w:rPr>
              <w:tab/>
            </w:r>
            <w:r>
              <w:rPr>
                <w:spacing w:val="-1"/>
                <w:sz w:val="24"/>
              </w:rPr>
              <w:t>page/</w:t>
            </w:r>
            <w:r>
              <w:rPr>
                <w:spacing w:val="-58"/>
                <w:sz w:val="24"/>
              </w:rPr>
              <w:t xml:space="preserve"> </w:t>
            </w:r>
            <w:r>
              <w:rPr>
                <w:sz w:val="24"/>
              </w:rPr>
              <w:t>functionality: On this</w:t>
            </w:r>
            <w:r>
              <w:rPr>
                <w:spacing w:val="-57"/>
                <w:sz w:val="24"/>
              </w:rPr>
              <w:t xml:space="preserve"> </w:t>
            </w:r>
            <w:r>
              <w:rPr>
                <w:sz w:val="24"/>
              </w:rPr>
              <w:t>page admin can view</w:t>
            </w:r>
            <w:r>
              <w:rPr>
                <w:spacing w:val="1"/>
                <w:sz w:val="24"/>
              </w:rPr>
              <w:t xml:space="preserve"> </w:t>
            </w:r>
            <w:r>
              <w:rPr>
                <w:sz w:val="24"/>
              </w:rPr>
              <w:t>the list of people who</w:t>
            </w:r>
            <w:r>
              <w:rPr>
                <w:spacing w:val="-57"/>
                <w:sz w:val="24"/>
              </w:rPr>
              <w:t xml:space="preserve"> </w:t>
            </w:r>
            <w:r>
              <w:rPr>
                <w:sz w:val="24"/>
              </w:rPr>
              <w:t>needs</w:t>
            </w:r>
            <w:r>
              <w:rPr>
                <w:spacing w:val="1"/>
                <w:sz w:val="24"/>
              </w:rPr>
              <w:t xml:space="preserve"> </w:t>
            </w:r>
            <w:r>
              <w:rPr>
                <w:sz w:val="24"/>
              </w:rPr>
              <w:t>cars</w:t>
            </w:r>
            <w:r>
              <w:rPr>
                <w:spacing w:val="1"/>
                <w:sz w:val="24"/>
              </w:rPr>
              <w:t xml:space="preserve"> </w:t>
            </w:r>
            <w:r>
              <w:rPr>
                <w:sz w:val="24"/>
              </w:rPr>
              <w:t>or</w:t>
            </w:r>
            <w:r>
              <w:rPr>
                <w:spacing w:val="1"/>
                <w:sz w:val="24"/>
              </w:rPr>
              <w:t xml:space="preserve"> </w:t>
            </w:r>
            <w:r>
              <w:rPr>
                <w:sz w:val="24"/>
              </w:rPr>
              <w:t>have</w:t>
            </w:r>
            <w:r>
              <w:rPr>
                <w:spacing w:val="1"/>
                <w:sz w:val="24"/>
              </w:rPr>
              <w:t xml:space="preserve"> </w:t>
            </w:r>
            <w:r>
              <w:rPr>
                <w:sz w:val="24"/>
              </w:rPr>
              <w:t>kept</w:t>
            </w:r>
            <w:r>
              <w:rPr>
                <w:spacing w:val="-1"/>
                <w:sz w:val="24"/>
              </w:rPr>
              <w:t xml:space="preserve"> </w:t>
            </w:r>
            <w:r>
              <w:rPr>
                <w:sz w:val="24"/>
              </w:rPr>
              <w:t>cars for</w:t>
            </w:r>
            <w:r>
              <w:rPr>
                <w:spacing w:val="-3"/>
                <w:sz w:val="24"/>
              </w:rPr>
              <w:t xml:space="preserve"> </w:t>
            </w:r>
            <w:r>
              <w:rPr>
                <w:sz w:val="24"/>
              </w:rPr>
              <w:t>rent.)</w:t>
            </w:r>
          </w:p>
        </w:tc>
      </w:tr>
    </w:tbl>
    <w:p w14:paraId="1E12DCAD" w14:textId="77777777" w:rsidR="00AB5ED8" w:rsidRDefault="00AB5ED8" w:rsidP="00EE1E57">
      <w:pPr>
        <w:spacing w:line="100" w:lineRule="atLeast"/>
        <w:jc w:val="both"/>
        <w:rPr>
          <w:rFonts w:ascii="Times New Roman" w:hAnsi="Times New Roman" w:cs="Times New Roman"/>
          <w:b/>
          <w:bCs/>
          <w:sz w:val="32"/>
          <w:szCs w:val="32"/>
        </w:rPr>
      </w:pPr>
    </w:p>
    <w:p w14:paraId="01E3E872" w14:textId="50C48443" w:rsidR="00484806" w:rsidRPr="00EE1E57" w:rsidRDefault="005E2639" w:rsidP="00EE1E57">
      <w:pPr>
        <w:spacing w:line="100" w:lineRule="atLeast"/>
        <w:jc w:val="both"/>
        <w:rPr>
          <w:rFonts w:ascii="Times New Roman" w:hAnsi="Times New Roman" w:cs="Times New Roman"/>
          <w:sz w:val="26"/>
          <w:szCs w:val="26"/>
        </w:rPr>
      </w:pPr>
      <w:r>
        <w:rPr>
          <w:rFonts w:ascii="Times New Roman" w:hAnsi="Times New Roman" w:cs="Times New Roman"/>
          <w:b/>
          <w:bCs/>
          <w:sz w:val="32"/>
          <w:szCs w:val="32"/>
        </w:rPr>
        <w:t>Conclusion:</w:t>
      </w:r>
    </w:p>
    <w:p w14:paraId="1F58FE16" w14:textId="77777777" w:rsidR="00484806" w:rsidRDefault="005E2639" w:rsidP="00484806">
      <w:pPr>
        <w:spacing w:line="100" w:lineRule="atLeast"/>
        <w:ind w:left="60"/>
        <w:jc w:val="both"/>
        <w:rPr>
          <w:u w:val="thick"/>
        </w:rPr>
      </w:pPr>
      <w:r w:rsidRPr="00484806">
        <w:rPr>
          <w:rFonts w:ascii="Times New Roman" w:hAnsi="Times New Roman" w:cs="Times New Roman"/>
          <w:b/>
          <w:bCs/>
          <w:sz w:val="28"/>
          <w:szCs w:val="28"/>
          <w:u w:val="thick"/>
        </w:rPr>
        <w:t>At</w:t>
      </w:r>
      <w:r w:rsidRPr="00484806">
        <w:rPr>
          <w:rFonts w:ascii="Times New Roman" w:hAnsi="Times New Roman" w:cs="Times New Roman"/>
          <w:b/>
          <w:bCs/>
          <w:spacing w:val="-9"/>
          <w:sz w:val="28"/>
          <w:szCs w:val="28"/>
          <w:u w:val="thick"/>
        </w:rPr>
        <w:t xml:space="preserve"> </w:t>
      </w:r>
      <w:r w:rsidRPr="00484806">
        <w:rPr>
          <w:rFonts w:ascii="Times New Roman" w:hAnsi="Times New Roman" w:cs="Times New Roman"/>
          <w:b/>
          <w:bCs/>
          <w:sz w:val="28"/>
          <w:szCs w:val="28"/>
          <w:u w:val="thick"/>
        </w:rPr>
        <w:t>the</w:t>
      </w:r>
      <w:r w:rsidRPr="00484806">
        <w:rPr>
          <w:rFonts w:ascii="Times New Roman" w:hAnsi="Times New Roman" w:cs="Times New Roman"/>
          <w:b/>
          <w:bCs/>
          <w:spacing w:val="-8"/>
          <w:sz w:val="28"/>
          <w:szCs w:val="28"/>
          <w:u w:val="thick"/>
        </w:rPr>
        <w:t xml:space="preserve"> </w:t>
      </w:r>
      <w:r w:rsidRPr="00484806">
        <w:rPr>
          <w:rFonts w:ascii="Times New Roman" w:hAnsi="Times New Roman" w:cs="Times New Roman"/>
          <w:b/>
          <w:bCs/>
          <w:sz w:val="28"/>
          <w:szCs w:val="28"/>
          <w:u w:val="thick"/>
        </w:rPr>
        <w:t>end</w:t>
      </w:r>
      <w:r w:rsidRPr="00484806">
        <w:rPr>
          <w:rFonts w:ascii="Times New Roman" w:hAnsi="Times New Roman" w:cs="Times New Roman"/>
          <w:b/>
          <w:bCs/>
          <w:spacing w:val="-12"/>
          <w:sz w:val="28"/>
          <w:szCs w:val="28"/>
          <w:u w:val="thick"/>
        </w:rPr>
        <w:t xml:space="preserve"> </w:t>
      </w:r>
      <w:r w:rsidRPr="00484806">
        <w:rPr>
          <w:rFonts w:ascii="Times New Roman" w:hAnsi="Times New Roman" w:cs="Times New Roman"/>
          <w:b/>
          <w:bCs/>
          <w:sz w:val="28"/>
          <w:szCs w:val="28"/>
          <w:u w:val="thick"/>
        </w:rPr>
        <w:t>it</w:t>
      </w:r>
      <w:r w:rsidRPr="00484806">
        <w:rPr>
          <w:rFonts w:ascii="Times New Roman" w:hAnsi="Times New Roman" w:cs="Times New Roman"/>
          <w:b/>
          <w:bCs/>
          <w:spacing w:val="-10"/>
          <w:sz w:val="28"/>
          <w:szCs w:val="28"/>
          <w:u w:val="thick"/>
        </w:rPr>
        <w:t xml:space="preserve"> </w:t>
      </w:r>
      <w:r w:rsidRPr="00484806">
        <w:rPr>
          <w:rFonts w:ascii="Times New Roman" w:hAnsi="Times New Roman" w:cs="Times New Roman"/>
          <w:b/>
          <w:bCs/>
          <w:sz w:val="28"/>
          <w:szCs w:val="28"/>
          <w:u w:val="thick"/>
        </w:rPr>
        <w:t>is</w:t>
      </w:r>
      <w:r w:rsidRPr="00484806">
        <w:rPr>
          <w:rFonts w:ascii="Times New Roman" w:hAnsi="Times New Roman" w:cs="Times New Roman"/>
          <w:b/>
          <w:bCs/>
          <w:spacing w:val="1"/>
          <w:sz w:val="28"/>
          <w:szCs w:val="28"/>
          <w:u w:val="thick"/>
        </w:rPr>
        <w:t xml:space="preserve"> </w:t>
      </w:r>
      <w:r w:rsidRPr="00484806">
        <w:rPr>
          <w:rFonts w:ascii="Times New Roman" w:hAnsi="Times New Roman" w:cs="Times New Roman"/>
          <w:b/>
          <w:bCs/>
          <w:sz w:val="28"/>
          <w:szCs w:val="28"/>
          <w:u w:val="thick"/>
        </w:rPr>
        <w:t>concluded</w:t>
      </w:r>
      <w:r w:rsidRPr="00484806">
        <w:rPr>
          <w:rFonts w:ascii="Times New Roman" w:hAnsi="Times New Roman" w:cs="Times New Roman"/>
          <w:b/>
          <w:bCs/>
          <w:spacing w:val="-9"/>
          <w:sz w:val="28"/>
          <w:szCs w:val="28"/>
          <w:u w:val="thick"/>
        </w:rPr>
        <w:t xml:space="preserve"> </w:t>
      </w:r>
      <w:r w:rsidRPr="00484806">
        <w:rPr>
          <w:rFonts w:ascii="Times New Roman" w:hAnsi="Times New Roman" w:cs="Times New Roman"/>
          <w:b/>
          <w:bCs/>
          <w:sz w:val="28"/>
          <w:szCs w:val="28"/>
          <w:u w:val="thick"/>
        </w:rPr>
        <w:t>that</w:t>
      </w:r>
      <w:r w:rsidRPr="00484806">
        <w:rPr>
          <w:rFonts w:ascii="Times New Roman" w:hAnsi="Times New Roman" w:cs="Times New Roman"/>
          <w:b/>
          <w:bCs/>
          <w:spacing w:val="-5"/>
          <w:sz w:val="28"/>
          <w:szCs w:val="28"/>
          <w:u w:val="thick"/>
        </w:rPr>
        <w:t xml:space="preserve"> </w:t>
      </w:r>
      <w:r w:rsidRPr="00484806">
        <w:rPr>
          <w:rFonts w:ascii="Times New Roman" w:hAnsi="Times New Roman" w:cs="Times New Roman"/>
          <w:b/>
          <w:bCs/>
          <w:sz w:val="28"/>
          <w:szCs w:val="28"/>
          <w:u w:val="thick"/>
        </w:rPr>
        <w:t>we</w:t>
      </w:r>
      <w:r w:rsidRPr="00484806">
        <w:rPr>
          <w:rFonts w:ascii="Times New Roman" w:hAnsi="Times New Roman" w:cs="Times New Roman"/>
          <w:b/>
          <w:bCs/>
          <w:spacing w:val="-6"/>
          <w:sz w:val="28"/>
          <w:szCs w:val="28"/>
          <w:u w:val="thick"/>
        </w:rPr>
        <w:t xml:space="preserve"> </w:t>
      </w:r>
      <w:r w:rsidRPr="00484806">
        <w:rPr>
          <w:rFonts w:ascii="Times New Roman" w:hAnsi="Times New Roman" w:cs="Times New Roman"/>
          <w:b/>
          <w:bCs/>
          <w:sz w:val="28"/>
          <w:szCs w:val="28"/>
          <w:u w:val="thick"/>
        </w:rPr>
        <w:t>have</w:t>
      </w:r>
      <w:r w:rsidRPr="00484806">
        <w:rPr>
          <w:rFonts w:ascii="Times New Roman" w:hAnsi="Times New Roman" w:cs="Times New Roman"/>
          <w:b/>
          <w:bCs/>
          <w:spacing w:val="-13"/>
          <w:sz w:val="28"/>
          <w:szCs w:val="28"/>
          <w:u w:val="thick"/>
        </w:rPr>
        <w:t xml:space="preserve"> </w:t>
      </w:r>
      <w:r w:rsidRPr="00484806">
        <w:rPr>
          <w:rFonts w:ascii="Times New Roman" w:hAnsi="Times New Roman" w:cs="Times New Roman"/>
          <w:b/>
          <w:bCs/>
          <w:sz w:val="28"/>
          <w:szCs w:val="28"/>
          <w:u w:val="thick"/>
        </w:rPr>
        <w:t>made</w:t>
      </w:r>
      <w:r w:rsidRPr="00484806">
        <w:rPr>
          <w:rFonts w:ascii="Times New Roman" w:hAnsi="Times New Roman" w:cs="Times New Roman"/>
          <w:b/>
          <w:bCs/>
          <w:spacing w:val="-5"/>
          <w:sz w:val="28"/>
          <w:szCs w:val="28"/>
          <w:u w:val="thick"/>
        </w:rPr>
        <w:t xml:space="preserve"> </w:t>
      </w:r>
      <w:r w:rsidRPr="00484806">
        <w:rPr>
          <w:rFonts w:ascii="Times New Roman" w:hAnsi="Times New Roman" w:cs="Times New Roman"/>
          <w:b/>
          <w:bCs/>
          <w:sz w:val="28"/>
          <w:szCs w:val="28"/>
          <w:u w:val="thick"/>
        </w:rPr>
        <w:t>effort</w:t>
      </w:r>
      <w:r w:rsidRPr="00484806">
        <w:rPr>
          <w:rFonts w:ascii="Times New Roman" w:hAnsi="Times New Roman" w:cs="Times New Roman"/>
          <w:b/>
          <w:bCs/>
          <w:spacing w:val="-13"/>
          <w:sz w:val="28"/>
          <w:szCs w:val="28"/>
          <w:u w:val="thick"/>
        </w:rPr>
        <w:t xml:space="preserve"> </w:t>
      </w:r>
      <w:r w:rsidRPr="00484806">
        <w:rPr>
          <w:rFonts w:ascii="Times New Roman" w:hAnsi="Times New Roman" w:cs="Times New Roman"/>
          <w:b/>
          <w:bCs/>
          <w:sz w:val="28"/>
          <w:szCs w:val="28"/>
          <w:u w:val="thick"/>
        </w:rPr>
        <w:t xml:space="preserve">on following </w:t>
      </w:r>
      <w:r w:rsidR="00484806" w:rsidRPr="00484806">
        <w:rPr>
          <w:rFonts w:ascii="Times New Roman" w:hAnsi="Times New Roman" w:cs="Times New Roman"/>
          <w:b/>
          <w:bCs/>
          <w:sz w:val="28"/>
          <w:szCs w:val="28"/>
          <w:u w:val="thick"/>
        </w:rPr>
        <w:t>points</w:t>
      </w:r>
      <w:r w:rsidRPr="00484806">
        <w:rPr>
          <w:spacing w:val="1"/>
          <w:sz w:val="28"/>
          <w:szCs w:val="28"/>
          <w:u w:val="thick"/>
        </w:rPr>
        <w:t xml:space="preserve"> </w:t>
      </w:r>
      <w:r>
        <w:rPr>
          <w:u w:val="thick"/>
        </w:rPr>
        <w:t>…</w:t>
      </w:r>
    </w:p>
    <w:p w14:paraId="34184CF7" w14:textId="77777777" w:rsidR="00484806" w:rsidRDefault="00484806" w:rsidP="007A0062">
      <w:pPr>
        <w:numPr>
          <w:ilvl w:val="0"/>
          <w:numId w:val="22"/>
        </w:numPr>
        <w:spacing w:line="100" w:lineRule="atLeast"/>
        <w:jc w:val="both"/>
        <w:rPr>
          <w:rFonts w:ascii="Times New Roman" w:hAnsi="Times New Roman" w:cs="Times New Roman"/>
          <w:sz w:val="26"/>
          <w:szCs w:val="26"/>
        </w:rPr>
      </w:pPr>
      <w:r w:rsidRPr="00484806">
        <w:rPr>
          <w:rFonts w:ascii="Times New Roman" w:hAnsi="Times New Roman" w:cs="Times New Roman"/>
          <w:sz w:val="26"/>
          <w:szCs w:val="26"/>
        </w:rPr>
        <w:t>This carpooling application is an application that complies to the enterprise</w:t>
      </w:r>
      <w:r w:rsidRPr="00484806">
        <w:rPr>
          <w:rFonts w:ascii="Times New Roman" w:hAnsi="Times New Roman" w:cs="Times New Roman"/>
          <w:sz w:val="26"/>
          <w:szCs w:val="26"/>
          <w:u w:val="single"/>
        </w:rPr>
        <w:t xml:space="preserve"> </w:t>
      </w:r>
      <w:r w:rsidRPr="00484806">
        <w:rPr>
          <w:rFonts w:ascii="Times New Roman" w:hAnsi="Times New Roman" w:cs="Times New Roman"/>
          <w:sz w:val="26"/>
          <w:szCs w:val="26"/>
        </w:rPr>
        <w:t xml:space="preserve">class </w:t>
      </w:r>
      <w:proofErr w:type="gramStart"/>
      <w:r w:rsidRPr="00484806">
        <w:rPr>
          <w:rFonts w:ascii="Times New Roman" w:hAnsi="Times New Roman" w:cs="Times New Roman"/>
          <w:sz w:val="26"/>
          <w:szCs w:val="26"/>
        </w:rPr>
        <w:t>application  principles</w:t>
      </w:r>
      <w:proofErr w:type="gramEnd"/>
      <w:r w:rsidRPr="00484806">
        <w:rPr>
          <w:rFonts w:ascii="Times New Roman" w:hAnsi="Times New Roman" w:cs="Times New Roman"/>
          <w:sz w:val="26"/>
          <w:szCs w:val="26"/>
        </w:rPr>
        <w:t>.</w:t>
      </w:r>
    </w:p>
    <w:p w14:paraId="234D6857" w14:textId="77777777" w:rsidR="00484806" w:rsidRDefault="00484806" w:rsidP="007A0062">
      <w:pPr>
        <w:numPr>
          <w:ilvl w:val="0"/>
          <w:numId w:val="22"/>
        </w:numPr>
        <w:spacing w:line="100" w:lineRule="atLeast"/>
        <w:jc w:val="both"/>
        <w:rPr>
          <w:rFonts w:ascii="Times New Roman" w:hAnsi="Times New Roman" w:cs="Times New Roman"/>
          <w:sz w:val="26"/>
          <w:szCs w:val="26"/>
        </w:rPr>
      </w:pPr>
      <w:r w:rsidRPr="00484806">
        <w:rPr>
          <w:rFonts w:ascii="Times New Roman" w:hAnsi="Times New Roman" w:cs="Times New Roman"/>
          <w:sz w:val="26"/>
          <w:szCs w:val="26"/>
        </w:rPr>
        <w:t>It is designed to be performing, scalable, extensible, and highly available.</w:t>
      </w:r>
    </w:p>
    <w:p w14:paraId="6BA88574" w14:textId="77777777" w:rsidR="00484806" w:rsidRDefault="00484806" w:rsidP="007A0062">
      <w:pPr>
        <w:numPr>
          <w:ilvl w:val="0"/>
          <w:numId w:val="22"/>
        </w:numPr>
        <w:spacing w:line="100" w:lineRule="atLeast"/>
        <w:jc w:val="both"/>
        <w:rPr>
          <w:rFonts w:ascii="Times New Roman" w:hAnsi="Times New Roman" w:cs="Times New Roman"/>
          <w:sz w:val="26"/>
          <w:szCs w:val="26"/>
        </w:rPr>
      </w:pPr>
      <w:r w:rsidRPr="00484806">
        <w:rPr>
          <w:rFonts w:ascii="Times New Roman" w:hAnsi="Times New Roman" w:cs="Times New Roman"/>
          <w:sz w:val="26"/>
          <w:szCs w:val="26"/>
        </w:rPr>
        <w:t>It also ensures the privacy of the users’ data and secures its access. Given that it may be improved in many ways, the application is also easily maintainable.</w:t>
      </w:r>
    </w:p>
    <w:p w14:paraId="3B14A7A8" w14:textId="77777777" w:rsidR="00484806" w:rsidRPr="000736F5" w:rsidRDefault="00484806" w:rsidP="007A0062">
      <w:pPr>
        <w:numPr>
          <w:ilvl w:val="0"/>
          <w:numId w:val="22"/>
        </w:numPr>
        <w:spacing w:line="100" w:lineRule="atLeast"/>
        <w:jc w:val="both"/>
        <w:rPr>
          <w:rFonts w:ascii="Times New Roman" w:hAnsi="Times New Roman" w:cs="Times New Roman"/>
          <w:sz w:val="26"/>
          <w:szCs w:val="26"/>
        </w:rPr>
      </w:pPr>
      <w:r w:rsidRPr="00484806">
        <w:rPr>
          <w:rFonts w:ascii="Times New Roman" w:hAnsi="Times New Roman" w:cs="Times New Roman"/>
          <w:sz w:val="26"/>
          <w:szCs w:val="26"/>
        </w:rPr>
        <w:t>The constraint that should have been considered is that developing a server and an</w:t>
      </w:r>
      <w:r>
        <w:rPr>
          <w:rFonts w:ascii="Times New Roman" w:hAnsi="Times New Roman" w:cs="Times New Roman"/>
          <w:sz w:val="26"/>
          <w:szCs w:val="26"/>
        </w:rPr>
        <w:t xml:space="preserve"> </w:t>
      </w:r>
      <w:r w:rsidRPr="00484806">
        <w:rPr>
          <w:rFonts w:ascii="Times New Roman" w:hAnsi="Times New Roman" w:cs="Times New Roman"/>
          <w:sz w:val="26"/>
          <w:szCs w:val="26"/>
        </w:rPr>
        <w:t>application demand a lot of work.</w:t>
      </w:r>
      <w:r w:rsidR="000736F5" w:rsidRPr="000736F5">
        <w:rPr>
          <w:rFonts w:ascii="Times New Roman" w:hAnsi="Times New Roman" w:cs="Times New Roman"/>
          <w:sz w:val="26"/>
          <w:szCs w:val="26"/>
        </w:rPr>
        <w:t xml:space="preserve"> This should be considered in the time allowed for each one of these activities</w:t>
      </w:r>
      <w:r w:rsidR="000736F5">
        <w:rPr>
          <w:rFonts w:ascii="Times New Roman" w:hAnsi="Times New Roman" w:cs="Times New Roman"/>
          <w:sz w:val="26"/>
          <w:szCs w:val="26"/>
        </w:rPr>
        <w:t>.</w:t>
      </w:r>
    </w:p>
    <w:p w14:paraId="22709CE4" w14:textId="77777777" w:rsidR="00484806" w:rsidRDefault="000736F5" w:rsidP="007A0062">
      <w:pPr>
        <w:numPr>
          <w:ilvl w:val="0"/>
          <w:numId w:val="22"/>
        </w:numPr>
        <w:spacing w:line="100" w:lineRule="atLeast"/>
        <w:jc w:val="both"/>
        <w:rPr>
          <w:rFonts w:ascii="Times New Roman" w:hAnsi="Times New Roman" w:cs="Times New Roman"/>
          <w:sz w:val="26"/>
          <w:szCs w:val="26"/>
        </w:rPr>
      </w:pPr>
      <w:r w:rsidRPr="000736F5">
        <w:rPr>
          <w:rFonts w:ascii="Times New Roman" w:hAnsi="Times New Roman" w:cs="Times New Roman"/>
          <w:sz w:val="26"/>
          <w:szCs w:val="26"/>
        </w:rPr>
        <w:t>Due to this lack of time, many things can be improved in the present application. This includes a better user interface with more attractive styles.</w:t>
      </w:r>
    </w:p>
    <w:p w14:paraId="553FADE5" w14:textId="77777777" w:rsidR="00EA2ACB" w:rsidRDefault="000736F5" w:rsidP="00EA2ACB">
      <w:pPr>
        <w:numPr>
          <w:ilvl w:val="0"/>
          <w:numId w:val="22"/>
        </w:numPr>
        <w:spacing w:line="100" w:lineRule="atLeast"/>
        <w:jc w:val="both"/>
        <w:rPr>
          <w:rFonts w:ascii="Times New Roman" w:hAnsi="Times New Roman" w:cs="Times New Roman"/>
          <w:sz w:val="26"/>
          <w:szCs w:val="26"/>
        </w:rPr>
      </w:pPr>
      <w:r w:rsidRPr="000736F5">
        <w:rPr>
          <w:rFonts w:ascii="Times New Roman" w:hAnsi="Times New Roman" w:cs="Times New Roman"/>
          <w:sz w:val="26"/>
          <w:szCs w:val="26"/>
        </w:rPr>
        <w:t>Also, adding more support for authentication systems</w:t>
      </w:r>
      <w:r>
        <w:rPr>
          <w:rFonts w:ascii="Times New Roman" w:hAnsi="Times New Roman" w:cs="Times New Roman"/>
          <w:sz w:val="26"/>
          <w:szCs w:val="26"/>
        </w:rPr>
        <w:t xml:space="preserve"> </w:t>
      </w:r>
      <w:r w:rsidRPr="000736F5">
        <w:rPr>
          <w:rFonts w:ascii="Times New Roman" w:hAnsi="Times New Roman" w:cs="Times New Roman"/>
          <w:sz w:val="26"/>
          <w:szCs w:val="26"/>
        </w:rPr>
        <w:t>can be an improvement.</w:t>
      </w:r>
    </w:p>
    <w:p w14:paraId="06FF0695" w14:textId="77777777" w:rsidR="00EE1E57" w:rsidRDefault="00EE1E57" w:rsidP="00EA2ACB">
      <w:pPr>
        <w:spacing w:line="100" w:lineRule="atLeast"/>
        <w:jc w:val="both"/>
        <w:rPr>
          <w:rFonts w:ascii="Times New Roman" w:hAnsi="Times New Roman" w:cs="Times New Roman"/>
          <w:b/>
          <w:sz w:val="24"/>
          <w:szCs w:val="24"/>
        </w:rPr>
      </w:pPr>
    </w:p>
    <w:p w14:paraId="00AC342F" w14:textId="77777777" w:rsidR="000E217C" w:rsidRDefault="000E217C" w:rsidP="00EA2ACB">
      <w:pPr>
        <w:spacing w:line="100" w:lineRule="atLeast"/>
        <w:jc w:val="both"/>
        <w:rPr>
          <w:rFonts w:ascii="Times New Roman" w:hAnsi="Times New Roman" w:cs="Times New Roman"/>
          <w:b/>
          <w:sz w:val="24"/>
          <w:szCs w:val="24"/>
        </w:rPr>
      </w:pPr>
    </w:p>
    <w:p w14:paraId="695AAF6F" w14:textId="77777777" w:rsidR="000E217C" w:rsidRDefault="000E217C" w:rsidP="00EA2ACB">
      <w:pPr>
        <w:spacing w:line="100" w:lineRule="atLeast"/>
        <w:jc w:val="both"/>
        <w:rPr>
          <w:rFonts w:ascii="Times New Roman" w:hAnsi="Times New Roman" w:cs="Times New Roman"/>
          <w:b/>
          <w:sz w:val="24"/>
          <w:szCs w:val="24"/>
        </w:rPr>
      </w:pPr>
    </w:p>
    <w:p w14:paraId="570936A7" w14:textId="77777777" w:rsidR="000E217C" w:rsidRDefault="000E217C" w:rsidP="00EA2ACB">
      <w:pPr>
        <w:spacing w:line="100" w:lineRule="atLeast"/>
        <w:jc w:val="both"/>
        <w:rPr>
          <w:rFonts w:ascii="Times New Roman" w:hAnsi="Times New Roman" w:cs="Times New Roman"/>
          <w:b/>
          <w:sz w:val="24"/>
          <w:szCs w:val="24"/>
        </w:rPr>
      </w:pPr>
    </w:p>
    <w:p w14:paraId="1782773E" w14:textId="77777777" w:rsidR="000E217C" w:rsidRDefault="000E217C" w:rsidP="00EA2ACB">
      <w:pPr>
        <w:spacing w:line="100" w:lineRule="atLeast"/>
        <w:jc w:val="both"/>
        <w:rPr>
          <w:rFonts w:ascii="Times New Roman" w:hAnsi="Times New Roman" w:cs="Times New Roman"/>
          <w:b/>
          <w:sz w:val="24"/>
          <w:szCs w:val="24"/>
        </w:rPr>
      </w:pPr>
    </w:p>
    <w:p w14:paraId="03253F72" w14:textId="77777777" w:rsidR="000E217C" w:rsidRDefault="000E217C" w:rsidP="00EA2ACB">
      <w:pPr>
        <w:spacing w:line="100" w:lineRule="atLeast"/>
        <w:jc w:val="both"/>
        <w:rPr>
          <w:rFonts w:ascii="Times New Roman" w:hAnsi="Times New Roman" w:cs="Times New Roman"/>
          <w:b/>
          <w:sz w:val="24"/>
          <w:szCs w:val="24"/>
        </w:rPr>
      </w:pPr>
    </w:p>
    <w:p w14:paraId="46FFBB8D" w14:textId="77777777" w:rsidR="000E217C" w:rsidRDefault="000E217C" w:rsidP="00EA2ACB">
      <w:pPr>
        <w:spacing w:line="100" w:lineRule="atLeast"/>
        <w:jc w:val="both"/>
        <w:rPr>
          <w:rFonts w:ascii="Times New Roman" w:hAnsi="Times New Roman" w:cs="Times New Roman"/>
          <w:b/>
          <w:sz w:val="24"/>
          <w:szCs w:val="24"/>
        </w:rPr>
      </w:pPr>
    </w:p>
    <w:p w14:paraId="5BCAE079" w14:textId="77777777" w:rsidR="000E217C" w:rsidRDefault="000E217C" w:rsidP="00EA2ACB">
      <w:pPr>
        <w:spacing w:line="100" w:lineRule="atLeast"/>
        <w:jc w:val="both"/>
        <w:rPr>
          <w:rFonts w:ascii="Times New Roman" w:hAnsi="Times New Roman" w:cs="Times New Roman"/>
          <w:b/>
          <w:sz w:val="24"/>
          <w:szCs w:val="24"/>
        </w:rPr>
      </w:pPr>
    </w:p>
    <w:p w14:paraId="1112610B" w14:textId="77777777" w:rsidR="000E217C" w:rsidRDefault="000E217C" w:rsidP="00EA2ACB">
      <w:pPr>
        <w:spacing w:line="100" w:lineRule="atLeast"/>
        <w:jc w:val="both"/>
        <w:rPr>
          <w:rFonts w:ascii="Times New Roman" w:hAnsi="Times New Roman" w:cs="Times New Roman"/>
          <w:b/>
          <w:sz w:val="24"/>
          <w:szCs w:val="24"/>
        </w:rPr>
      </w:pPr>
    </w:p>
    <w:p w14:paraId="0921A9BB" w14:textId="77777777" w:rsidR="000E217C" w:rsidRDefault="000E217C" w:rsidP="00EA2ACB">
      <w:pPr>
        <w:spacing w:line="100" w:lineRule="atLeast"/>
        <w:jc w:val="both"/>
        <w:rPr>
          <w:rFonts w:ascii="Times New Roman" w:hAnsi="Times New Roman" w:cs="Times New Roman"/>
          <w:b/>
          <w:sz w:val="24"/>
          <w:szCs w:val="24"/>
        </w:rPr>
      </w:pPr>
    </w:p>
    <w:p w14:paraId="6B793064" w14:textId="77777777" w:rsidR="000E217C" w:rsidRDefault="000E217C" w:rsidP="00EA2ACB">
      <w:pPr>
        <w:spacing w:line="100" w:lineRule="atLeast"/>
        <w:jc w:val="both"/>
        <w:rPr>
          <w:rFonts w:ascii="Times New Roman" w:hAnsi="Times New Roman" w:cs="Times New Roman"/>
          <w:b/>
          <w:sz w:val="24"/>
          <w:szCs w:val="24"/>
        </w:rPr>
      </w:pPr>
    </w:p>
    <w:p w14:paraId="234254C8" w14:textId="77777777" w:rsidR="000E217C" w:rsidRDefault="000E217C" w:rsidP="00EA2ACB">
      <w:pPr>
        <w:spacing w:line="100" w:lineRule="atLeast"/>
        <w:jc w:val="both"/>
        <w:rPr>
          <w:rFonts w:ascii="Times New Roman" w:hAnsi="Times New Roman" w:cs="Times New Roman"/>
          <w:b/>
          <w:sz w:val="24"/>
          <w:szCs w:val="24"/>
        </w:rPr>
      </w:pPr>
    </w:p>
    <w:p w14:paraId="42BB3839" w14:textId="24112255" w:rsidR="000E217C" w:rsidRDefault="000E217C" w:rsidP="00EA2ACB">
      <w:pPr>
        <w:spacing w:line="100" w:lineRule="atLeast"/>
        <w:jc w:val="both"/>
        <w:rPr>
          <w:rFonts w:ascii="Times New Roman" w:hAnsi="Times New Roman" w:cs="Times New Roman"/>
          <w:b/>
          <w:sz w:val="24"/>
          <w:szCs w:val="24"/>
        </w:rPr>
      </w:pPr>
    </w:p>
    <w:p w14:paraId="405EE315" w14:textId="54A8A69F" w:rsidR="00720DDA" w:rsidRDefault="00720DDA" w:rsidP="00EA2ACB">
      <w:pPr>
        <w:spacing w:line="100" w:lineRule="atLeast"/>
        <w:jc w:val="both"/>
        <w:rPr>
          <w:rFonts w:ascii="Times New Roman" w:hAnsi="Times New Roman" w:cs="Times New Roman"/>
          <w:b/>
          <w:sz w:val="24"/>
          <w:szCs w:val="24"/>
        </w:rPr>
      </w:pPr>
    </w:p>
    <w:p w14:paraId="650D106E" w14:textId="413C30AA" w:rsidR="00AB5ED8" w:rsidRDefault="00AB5ED8" w:rsidP="00EA2ACB">
      <w:pPr>
        <w:spacing w:line="100" w:lineRule="atLeast"/>
        <w:jc w:val="both"/>
        <w:rPr>
          <w:rFonts w:ascii="Times New Roman" w:hAnsi="Times New Roman" w:cs="Times New Roman"/>
          <w:b/>
          <w:sz w:val="24"/>
          <w:szCs w:val="24"/>
        </w:rPr>
      </w:pPr>
    </w:p>
    <w:p w14:paraId="3D23C865" w14:textId="20CB8DFB" w:rsidR="00AB5ED8" w:rsidRDefault="00AB5ED8" w:rsidP="00EA2ACB">
      <w:pPr>
        <w:spacing w:line="100" w:lineRule="atLeast"/>
        <w:jc w:val="both"/>
        <w:rPr>
          <w:rFonts w:ascii="Times New Roman" w:hAnsi="Times New Roman" w:cs="Times New Roman"/>
          <w:b/>
          <w:sz w:val="24"/>
          <w:szCs w:val="24"/>
        </w:rPr>
      </w:pPr>
    </w:p>
    <w:p w14:paraId="3C128E01" w14:textId="77777777" w:rsidR="00AB5ED8" w:rsidRDefault="00AB5ED8" w:rsidP="00EA2ACB">
      <w:pPr>
        <w:spacing w:line="100" w:lineRule="atLeast"/>
        <w:jc w:val="both"/>
        <w:rPr>
          <w:rFonts w:ascii="Times New Roman" w:hAnsi="Times New Roman" w:cs="Times New Roman"/>
          <w:b/>
          <w:sz w:val="24"/>
          <w:szCs w:val="24"/>
        </w:rPr>
      </w:pPr>
    </w:p>
    <w:p w14:paraId="2368CC0F" w14:textId="77777777" w:rsidR="00B30A4E" w:rsidRDefault="000E217C" w:rsidP="00B30A4E">
      <w:pPr>
        <w:spacing w:line="100" w:lineRule="atLeast"/>
        <w:jc w:val="both"/>
        <w:rPr>
          <w:rFonts w:ascii="Times New Roman" w:hAnsi="Times New Roman" w:cs="Times New Roman"/>
          <w:b/>
          <w:sz w:val="28"/>
          <w:szCs w:val="28"/>
        </w:rPr>
      </w:pPr>
      <w:r w:rsidRPr="000E217C">
        <w:rPr>
          <w:rFonts w:ascii="Times New Roman" w:hAnsi="Times New Roman" w:cs="Times New Roman"/>
          <w:b/>
          <w:sz w:val="28"/>
          <w:szCs w:val="28"/>
        </w:rPr>
        <w:t>Ref</w:t>
      </w:r>
      <w:r>
        <w:rPr>
          <w:rFonts w:ascii="Times New Roman" w:hAnsi="Times New Roman" w:cs="Times New Roman"/>
          <w:b/>
          <w:sz w:val="28"/>
          <w:szCs w:val="28"/>
        </w:rPr>
        <w:t>e</w:t>
      </w:r>
      <w:r w:rsidRPr="000E217C">
        <w:rPr>
          <w:rFonts w:ascii="Times New Roman" w:hAnsi="Times New Roman" w:cs="Times New Roman"/>
          <w:b/>
          <w:sz w:val="28"/>
          <w:szCs w:val="28"/>
        </w:rPr>
        <w:t>rences</w:t>
      </w:r>
    </w:p>
    <w:p w14:paraId="06691DC4" w14:textId="77777777" w:rsidR="00B30A4E" w:rsidRPr="004718B0" w:rsidRDefault="00B30A4E" w:rsidP="00646A6A">
      <w:pPr>
        <w:spacing w:line="100" w:lineRule="atLeast"/>
        <w:jc w:val="both"/>
        <w:rPr>
          <w:rFonts w:ascii="Times New Roman" w:hAnsi="Times New Roman" w:cs="Times New Roman"/>
          <w:b/>
          <w:sz w:val="26"/>
          <w:szCs w:val="26"/>
        </w:rPr>
      </w:pPr>
      <w:r w:rsidRPr="004718B0">
        <w:rPr>
          <w:rFonts w:ascii="Times New Roman" w:hAnsi="Times New Roman" w:cs="Times New Roman"/>
          <w:bCs/>
          <w:sz w:val="26"/>
          <w:szCs w:val="26"/>
        </w:rPr>
        <w:t>1</w:t>
      </w:r>
      <w:r w:rsidRPr="004718B0">
        <w:rPr>
          <w:rFonts w:ascii="Times New Roman" w:hAnsi="Times New Roman" w:cs="Times New Roman"/>
          <w:b/>
          <w:sz w:val="26"/>
          <w:szCs w:val="26"/>
        </w:rPr>
        <w:t>.</w:t>
      </w:r>
      <w:proofErr w:type="gramStart"/>
      <w:r w:rsidRPr="004718B0">
        <w:rPr>
          <w:rFonts w:ascii="Times New Roman" w:hAnsi="Times New Roman" w:cs="Times New Roman"/>
          <w:bCs/>
          <w:sz w:val="26"/>
          <w:szCs w:val="26"/>
        </w:rPr>
        <w:t>R.Hasan</w:t>
      </w:r>
      <w:proofErr w:type="gramEnd"/>
      <w:r w:rsidRPr="004718B0">
        <w:rPr>
          <w:rFonts w:ascii="Times New Roman" w:hAnsi="Times New Roman" w:cs="Times New Roman"/>
          <w:bCs/>
          <w:sz w:val="26"/>
          <w:szCs w:val="26"/>
        </w:rPr>
        <w:t xml:space="preserve">, A.H. Bhatti, M.S. Hayat, H.M. </w:t>
      </w:r>
      <w:proofErr w:type="spellStart"/>
      <w:r w:rsidRPr="004718B0">
        <w:rPr>
          <w:rFonts w:ascii="Times New Roman" w:hAnsi="Times New Roman" w:cs="Times New Roman"/>
          <w:bCs/>
          <w:sz w:val="26"/>
          <w:szCs w:val="26"/>
        </w:rPr>
        <w:t>Gebreyohannes</w:t>
      </w:r>
      <w:proofErr w:type="spellEnd"/>
      <w:r w:rsidRPr="004718B0">
        <w:rPr>
          <w:rFonts w:ascii="Times New Roman" w:hAnsi="Times New Roman" w:cs="Times New Roman"/>
          <w:bCs/>
          <w:sz w:val="26"/>
          <w:szCs w:val="26"/>
        </w:rPr>
        <w:t>, S.I. Ali, A.J. Sayed, 2016 3rd MEC International Conference on Big Data and Smart City (ICBDSC), 1--6, (2016).</w:t>
      </w:r>
    </w:p>
    <w:p w14:paraId="09A7922B" w14:textId="77777777" w:rsidR="000E217C" w:rsidRDefault="004718B0" w:rsidP="00646A6A">
      <w:pPr>
        <w:spacing w:line="100" w:lineRule="atLeast"/>
        <w:jc w:val="both"/>
        <w:rPr>
          <w:rFonts w:ascii="Times New Roman" w:hAnsi="Times New Roman" w:cs="Times New Roman"/>
          <w:sz w:val="26"/>
          <w:szCs w:val="26"/>
        </w:rPr>
      </w:pPr>
      <w:r w:rsidRPr="004718B0">
        <w:rPr>
          <w:rFonts w:ascii="Times New Roman" w:hAnsi="Times New Roman" w:cs="Times New Roman"/>
          <w:bCs/>
          <w:sz w:val="26"/>
          <w:szCs w:val="26"/>
        </w:rPr>
        <w:t>2.</w:t>
      </w:r>
      <w:r w:rsidRPr="004718B0">
        <w:rPr>
          <w:rFonts w:ascii="Times New Roman" w:hAnsi="Times New Roman" w:cs="Times New Roman"/>
          <w:sz w:val="26"/>
          <w:szCs w:val="26"/>
        </w:rPr>
        <w:t xml:space="preserve"> </w:t>
      </w:r>
      <w:proofErr w:type="spellStart"/>
      <w:r w:rsidRPr="004718B0">
        <w:rPr>
          <w:rFonts w:ascii="Times New Roman" w:hAnsi="Times New Roman" w:cs="Times New Roman"/>
          <w:sz w:val="26"/>
          <w:szCs w:val="26"/>
        </w:rPr>
        <w:t>Farin</w:t>
      </w:r>
      <w:proofErr w:type="spellEnd"/>
      <w:r w:rsidRPr="004718B0">
        <w:rPr>
          <w:rFonts w:ascii="Times New Roman" w:hAnsi="Times New Roman" w:cs="Times New Roman"/>
          <w:sz w:val="26"/>
          <w:szCs w:val="26"/>
        </w:rPr>
        <w:t xml:space="preserve">, N. Jahan and </w:t>
      </w:r>
      <w:proofErr w:type="spellStart"/>
      <w:r w:rsidRPr="004718B0">
        <w:rPr>
          <w:rFonts w:ascii="Times New Roman" w:hAnsi="Times New Roman" w:cs="Times New Roman"/>
          <w:sz w:val="26"/>
          <w:szCs w:val="26"/>
        </w:rPr>
        <w:t>Rimon</w:t>
      </w:r>
      <w:proofErr w:type="spellEnd"/>
      <w:r w:rsidRPr="004718B0">
        <w:rPr>
          <w:rFonts w:ascii="Times New Roman" w:hAnsi="Times New Roman" w:cs="Times New Roman"/>
          <w:sz w:val="26"/>
          <w:szCs w:val="26"/>
        </w:rPr>
        <w:t xml:space="preserve">, M. N. Ahsan Ali and </w:t>
      </w:r>
      <w:proofErr w:type="spellStart"/>
      <w:r w:rsidRPr="004718B0">
        <w:rPr>
          <w:rFonts w:ascii="Times New Roman" w:hAnsi="Times New Roman" w:cs="Times New Roman"/>
          <w:sz w:val="26"/>
          <w:szCs w:val="26"/>
        </w:rPr>
        <w:t>Momen</w:t>
      </w:r>
      <w:proofErr w:type="spellEnd"/>
      <w:r w:rsidRPr="004718B0">
        <w:rPr>
          <w:rFonts w:ascii="Times New Roman" w:hAnsi="Times New Roman" w:cs="Times New Roman"/>
          <w:sz w:val="26"/>
          <w:szCs w:val="26"/>
        </w:rPr>
        <w:t xml:space="preserve">, Sifat and Uddin, M. </w:t>
      </w:r>
      <w:proofErr w:type="spellStart"/>
      <w:r w:rsidRPr="004718B0">
        <w:rPr>
          <w:rFonts w:ascii="Times New Roman" w:hAnsi="Times New Roman" w:cs="Times New Roman"/>
          <w:sz w:val="26"/>
          <w:szCs w:val="26"/>
        </w:rPr>
        <w:t>Shorif</w:t>
      </w:r>
      <w:proofErr w:type="spellEnd"/>
      <w:r w:rsidRPr="004718B0">
        <w:rPr>
          <w:rFonts w:ascii="Times New Roman" w:hAnsi="Times New Roman" w:cs="Times New Roman"/>
          <w:sz w:val="26"/>
          <w:szCs w:val="26"/>
        </w:rPr>
        <w:t xml:space="preserve"> and Mansoor, Nafees, 2016 International Workshop on Computational Intelligence (IWCI), 204--208, (2016)</w:t>
      </w:r>
    </w:p>
    <w:p w14:paraId="7C9F244E" w14:textId="77777777" w:rsidR="004718B0" w:rsidRPr="007E35FB" w:rsidRDefault="004718B0" w:rsidP="00646A6A">
      <w:pPr>
        <w:spacing w:line="100" w:lineRule="atLeast"/>
        <w:jc w:val="both"/>
        <w:rPr>
          <w:rFonts w:ascii="Times New Roman" w:hAnsi="Times New Roman" w:cs="Times New Roman"/>
          <w:sz w:val="26"/>
          <w:szCs w:val="26"/>
        </w:rPr>
      </w:pPr>
      <w:r w:rsidRPr="007E35FB">
        <w:rPr>
          <w:rFonts w:ascii="Times New Roman" w:hAnsi="Times New Roman" w:cs="Times New Roman"/>
          <w:sz w:val="26"/>
          <w:szCs w:val="26"/>
        </w:rPr>
        <w:t xml:space="preserve">3. Hsieh, F. </w:t>
      </w:r>
      <w:proofErr w:type="spellStart"/>
      <w:r w:rsidRPr="007E35FB">
        <w:rPr>
          <w:rFonts w:ascii="Times New Roman" w:hAnsi="Times New Roman" w:cs="Times New Roman"/>
          <w:sz w:val="26"/>
          <w:szCs w:val="26"/>
        </w:rPr>
        <w:t>Shiung</w:t>
      </w:r>
      <w:proofErr w:type="spellEnd"/>
      <w:r w:rsidRPr="007E35FB">
        <w:rPr>
          <w:rFonts w:ascii="Times New Roman" w:hAnsi="Times New Roman" w:cs="Times New Roman"/>
          <w:sz w:val="26"/>
          <w:szCs w:val="26"/>
        </w:rPr>
        <w:t>, 2017 IEEE 31st International Conference on Advanced Information Networking and Applications (AINA), 972--</w:t>
      </w:r>
      <w:proofErr w:type="gramStart"/>
      <w:r w:rsidRPr="007E35FB">
        <w:rPr>
          <w:rFonts w:ascii="Times New Roman" w:hAnsi="Times New Roman" w:cs="Times New Roman"/>
          <w:sz w:val="26"/>
          <w:szCs w:val="26"/>
        </w:rPr>
        <w:t>978,(</w:t>
      </w:r>
      <w:proofErr w:type="gramEnd"/>
      <w:r w:rsidRPr="007E35FB">
        <w:rPr>
          <w:rFonts w:ascii="Times New Roman" w:hAnsi="Times New Roman" w:cs="Times New Roman"/>
          <w:sz w:val="26"/>
          <w:szCs w:val="26"/>
        </w:rPr>
        <w:t>2017)</w:t>
      </w:r>
    </w:p>
    <w:p w14:paraId="0040B662" w14:textId="77777777" w:rsidR="004718B0" w:rsidRPr="007E35FB" w:rsidRDefault="004718B0" w:rsidP="00646A6A">
      <w:pPr>
        <w:spacing w:line="100" w:lineRule="atLeast"/>
        <w:jc w:val="both"/>
        <w:rPr>
          <w:rFonts w:ascii="Times New Roman" w:hAnsi="Times New Roman" w:cs="Times New Roman"/>
          <w:sz w:val="26"/>
          <w:szCs w:val="26"/>
        </w:rPr>
      </w:pPr>
      <w:r w:rsidRPr="007E35FB">
        <w:rPr>
          <w:rFonts w:ascii="Times New Roman" w:hAnsi="Times New Roman" w:cs="Times New Roman"/>
          <w:sz w:val="26"/>
          <w:szCs w:val="26"/>
        </w:rPr>
        <w:t xml:space="preserve">4. Hsieh, F. </w:t>
      </w:r>
      <w:proofErr w:type="spellStart"/>
      <w:r w:rsidRPr="007E35FB">
        <w:rPr>
          <w:rFonts w:ascii="Times New Roman" w:hAnsi="Times New Roman" w:cs="Times New Roman"/>
          <w:sz w:val="26"/>
          <w:szCs w:val="26"/>
        </w:rPr>
        <w:t>Shiung</w:t>
      </w:r>
      <w:proofErr w:type="spellEnd"/>
      <w:r w:rsidRPr="007E35FB">
        <w:rPr>
          <w:rFonts w:ascii="Times New Roman" w:hAnsi="Times New Roman" w:cs="Times New Roman"/>
          <w:sz w:val="26"/>
          <w:szCs w:val="26"/>
        </w:rPr>
        <w:t xml:space="preserve"> and Zhan, Fu-Min, 2018 IEEE 42nd Annual Computer Software and Applications Conference (COMPSAC), 1, 577--</w:t>
      </w:r>
      <w:proofErr w:type="gramStart"/>
      <w:r w:rsidRPr="007E35FB">
        <w:rPr>
          <w:rFonts w:ascii="Times New Roman" w:hAnsi="Times New Roman" w:cs="Times New Roman"/>
          <w:sz w:val="26"/>
          <w:szCs w:val="26"/>
        </w:rPr>
        <w:t>582,(</w:t>
      </w:r>
      <w:proofErr w:type="gramEnd"/>
      <w:r w:rsidRPr="007E35FB">
        <w:rPr>
          <w:rFonts w:ascii="Times New Roman" w:hAnsi="Times New Roman" w:cs="Times New Roman"/>
          <w:sz w:val="26"/>
          <w:szCs w:val="26"/>
        </w:rPr>
        <w:t>2018)</w:t>
      </w:r>
    </w:p>
    <w:p w14:paraId="4DA16C66" w14:textId="77777777" w:rsidR="004718B0" w:rsidRPr="007E35FB" w:rsidRDefault="004718B0" w:rsidP="00646A6A">
      <w:pPr>
        <w:spacing w:line="100" w:lineRule="atLeast"/>
        <w:jc w:val="both"/>
        <w:rPr>
          <w:rFonts w:ascii="Times New Roman" w:hAnsi="Times New Roman" w:cs="Times New Roman"/>
          <w:sz w:val="26"/>
          <w:szCs w:val="26"/>
        </w:rPr>
      </w:pPr>
      <w:r w:rsidRPr="007E35FB">
        <w:rPr>
          <w:rFonts w:ascii="Times New Roman" w:hAnsi="Times New Roman" w:cs="Times New Roman"/>
          <w:sz w:val="26"/>
          <w:szCs w:val="26"/>
        </w:rPr>
        <w:t xml:space="preserve">5. Campana, M. Giovanni and </w:t>
      </w:r>
      <w:proofErr w:type="spellStart"/>
      <w:r w:rsidRPr="007E35FB">
        <w:rPr>
          <w:rFonts w:ascii="Times New Roman" w:hAnsi="Times New Roman" w:cs="Times New Roman"/>
          <w:sz w:val="26"/>
          <w:szCs w:val="26"/>
        </w:rPr>
        <w:t>Delmastro</w:t>
      </w:r>
      <w:proofErr w:type="spellEnd"/>
      <w:r w:rsidRPr="007E35FB">
        <w:rPr>
          <w:rFonts w:ascii="Times New Roman" w:hAnsi="Times New Roman" w:cs="Times New Roman"/>
          <w:sz w:val="26"/>
          <w:szCs w:val="26"/>
        </w:rPr>
        <w:t>, Franca and Bruno, Raffaele, 2016 IEEE 19th International Conference on Intelligent Transportation Systems (ITSC), 1856--</w:t>
      </w:r>
      <w:proofErr w:type="gramStart"/>
      <w:r w:rsidRPr="007E35FB">
        <w:rPr>
          <w:rFonts w:ascii="Times New Roman" w:hAnsi="Times New Roman" w:cs="Times New Roman"/>
          <w:sz w:val="26"/>
          <w:szCs w:val="26"/>
        </w:rPr>
        <w:t>1862,(</w:t>
      </w:r>
      <w:proofErr w:type="gramEnd"/>
      <w:r w:rsidRPr="007E35FB">
        <w:rPr>
          <w:rFonts w:ascii="Times New Roman" w:hAnsi="Times New Roman" w:cs="Times New Roman"/>
          <w:sz w:val="26"/>
          <w:szCs w:val="26"/>
        </w:rPr>
        <w:t>2016)</w:t>
      </w:r>
    </w:p>
    <w:p w14:paraId="44C851A2" w14:textId="77777777" w:rsidR="004718B0" w:rsidRPr="007E35FB" w:rsidRDefault="004718B0" w:rsidP="00646A6A">
      <w:pPr>
        <w:spacing w:line="100" w:lineRule="atLeast"/>
        <w:jc w:val="both"/>
        <w:rPr>
          <w:rFonts w:ascii="Times New Roman" w:hAnsi="Times New Roman" w:cs="Times New Roman"/>
          <w:sz w:val="26"/>
          <w:szCs w:val="26"/>
        </w:rPr>
      </w:pPr>
      <w:r w:rsidRPr="007E35FB">
        <w:rPr>
          <w:rFonts w:ascii="Times New Roman" w:hAnsi="Times New Roman" w:cs="Times New Roman"/>
          <w:sz w:val="26"/>
          <w:szCs w:val="26"/>
        </w:rPr>
        <w:t xml:space="preserve">6. </w:t>
      </w:r>
      <w:proofErr w:type="spellStart"/>
      <w:r w:rsidRPr="007E35FB">
        <w:rPr>
          <w:rFonts w:ascii="Times New Roman" w:hAnsi="Times New Roman" w:cs="Times New Roman"/>
          <w:sz w:val="26"/>
          <w:szCs w:val="26"/>
        </w:rPr>
        <w:t>Carrese</w:t>
      </w:r>
      <w:proofErr w:type="spellEnd"/>
      <w:r w:rsidRPr="007E35FB">
        <w:rPr>
          <w:rFonts w:ascii="Times New Roman" w:hAnsi="Times New Roman" w:cs="Times New Roman"/>
          <w:sz w:val="26"/>
          <w:szCs w:val="26"/>
        </w:rPr>
        <w:t xml:space="preserve">, Stefano and Cipriani, Ernesto and </w:t>
      </w:r>
      <w:proofErr w:type="spellStart"/>
      <w:r w:rsidRPr="007E35FB">
        <w:rPr>
          <w:rFonts w:ascii="Times New Roman" w:hAnsi="Times New Roman" w:cs="Times New Roman"/>
          <w:sz w:val="26"/>
          <w:szCs w:val="26"/>
        </w:rPr>
        <w:t>Giacchetti</w:t>
      </w:r>
      <w:proofErr w:type="spellEnd"/>
      <w:r w:rsidRPr="007E35FB">
        <w:rPr>
          <w:rFonts w:ascii="Times New Roman" w:hAnsi="Times New Roman" w:cs="Times New Roman"/>
          <w:sz w:val="26"/>
          <w:szCs w:val="26"/>
        </w:rPr>
        <w:t xml:space="preserve">, Tommaso and </w:t>
      </w:r>
      <w:proofErr w:type="spellStart"/>
      <w:r w:rsidRPr="007E35FB">
        <w:rPr>
          <w:rFonts w:ascii="Times New Roman" w:hAnsi="Times New Roman" w:cs="Times New Roman"/>
          <w:sz w:val="26"/>
          <w:szCs w:val="26"/>
        </w:rPr>
        <w:t>Sottile</w:t>
      </w:r>
      <w:proofErr w:type="spellEnd"/>
      <w:r w:rsidRPr="007E35FB">
        <w:rPr>
          <w:rFonts w:ascii="Times New Roman" w:hAnsi="Times New Roman" w:cs="Times New Roman"/>
          <w:sz w:val="26"/>
          <w:szCs w:val="26"/>
        </w:rPr>
        <w:t xml:space="preserve">, Eleonora and </w:t>
      </w:r>
      <w:proofErr w:type="spellStart"/>
      <w:r w:rsidRPr="007E35FB">
        <w:rPr>
          <w:rFonts w:ascii="Times New Roman" w:hAnsi="Times New Roman" w:cs="Times New Roman"/>
          <w:sz w:val="26"/>
          <w:szCs w:val="26"/>
        </w:rPr>
        <w:t>Zamberlan</w:t>
      </w:r>
      <w:proofErr w:type="spellEnd"/>
      <w:r w:rsidRPr="007E35FB">
        <w:rPr>
          <w:rFonts w:ascii="Times New Roman" w:hAnsi="Times New Roman" w:cs="Times New Roman"/>
          <w:sz w:val="26"/>
          <w:szCs w:val="26"/>
        </w:rPr>
        <w:t>, Leonardo, 2019 6th International Conference on Models and Technologies for Intelligent Transportation Systems (MT-ITS), 1--</w:t>
      </w:r>
      <w:proofErr w:type="gramStart"/>
      <w:r w:rsidRPr="007E35FB">
        <w:rPr>
          <w:rFonts w:ascii="Times New Roman" w:hAnsi="Times New Roman" w:cs="Times New Roman"/>
          <w:sz w:val="26"/>
          <w:szCs w:val="26"/>
        </w:rPr>
        <w:t>6,(</w:t>
      </w:r>
      <w:proofErr w:type="gramEnd"/>
      <w:r w:rsidRPr="007E35FB">
        <w:rPr>
          <w:rFonts w:ascii="Times New Roman" w:hAnsi="Times New Roman" w:cs="Times New Roman"/>
          <w:sz w:val="26"/>
          <w:szCs w:val="26"/>
        </w:rPr>
        <w:t>2019)</w:t>
      </w:r>
    </w:p>
    <w:p w14:paraId="53F08E24" w14:textId="77777777" w:rsidR="004718B0" w:rsidRPr="007E35FB" w:rsidRDefault="004718B0" w:rsidP="00646A6A">
      <w:pPr>
        <w:spacing w:line="100" w:lineRule="atLeast"/>
        <w:jc w:val="both"/>
        <w:rPr>
          <w:rFonts w:ascii="Times New Roman" w:hAnsi="Times New Roman" w:cs="Times New Roman"/>
          <w:bCs/>
          <w:sz w:val="26"/>
          <w:szCs w:val="26"/>
        </w:rPr>
      </w:pPr>
      <w:r w:rsidRPr="007E35FB">
        <w:rPr>
          <w:rFonts w:ascii="Times New Roman" w:hAnsi="Times New Roman" w:cs="Times New Roman"/>
          <w:sz w:val="26"/>
          <w:szCs w:val="26"/>
        </w:rPr>
        <w:t xml:space="preserve">7. Zhang, </w:t>
      </w:r>
      <w:proofErr w:type="spellStart"/>
      <w:r w:rsidRPr="007E35FB">
        <w:rPr>
          <w:rFonts w:ascii="Times New Roman" w:hAnsi="Times New Roman" w:cs="Times New Roman"/>
          <w:sz w:val="26"/>
          <w:szCs w:val="26"/>
        </w:rPr>
        <w:t>Sijia</w:t>
      </w:r>
      <w:proofErr w:type="spellEnd"/>
      <w:r w:rsidRPr="007E35FB">
        <w:rPr>
          <w:rFonts w:ascii="Times New Roman" w:hAnsi="Times New Roman" w:cs="Times New Roman"/>
          <w:sz w:val="26"/>
          <w:szCs w:val="26"/>
        </w:rPr>
        <w:t xml:space="preserve"> and Jia, </w:t>
      </w:r>
      <w:proofErr w:type="spellStart"/>
      <w:r w:rsidRPr="007E35FB">
        <w:rPr>
          <w:rFonts w:ascii="Times New Roman" w:hAnsi="Times New Roman" w:cs="Times New Roman"/>
          <w:sz w:val="26"/>
          <w:szCs w:val="26"/>
        </w:rPr>
        <w:t>Shunping</w:t>
      </w:r>
      <w:proofErr w:type="spellEnd"/>
      <w:r w:rsidRPr="007E35FB">
        <w:rPr>
          <w:rFonts w:ascii="Times New Roman" w:hAnsi="Times New Roman" w:cs="Times New Roman"/>
          <w:sz w:val="26"/>
          <w:szCs w:val="26"/>
        </w:rPr>
        <w:t xml:space="preserve"> and Ma, </w:t>
      </w:r>
      <w:proofErr w:type="spellStart"/>
      <w:r w:rsidRPr="007E35FB">
        <w:rPr>
          <w:rFonts w:ascii="Times New Roman" w:hAnsi="Times New Roman" w:cs="Times New Roman"/>
          <w:sz w:val="26"/>
          <w:szCs w:val="26"/>
        </w:rPr>
        <w:t>Cunrui</w:t>
      </w:r>
      <w:proofErr w:type="spellEnd"/>
      <w:r w:rsidRPr="007E35FB">
        <w:rPr>
          <w:rFonts w:ascii="Times New Roman" w:hAnsi="Times New Roman" w:cs="Times New Roman"/>
          <w:sz w:val="26"/>
          <w:szCs w:val="26"/>
        </w:rPr>
        <w:t xml:space="preserve"> and Wang, </w:t>
      </w:r>
      <w:proofErr w:type="spellStart"/>
      <w:r w:rsidRPr="007E35FB">
        <w:rPr>
          <w:rFonts w:ascii="Times New Roman" w:hAnsi="Times New Roman" w:cs="Times New Roman"/>
          <w:sz w:val="26"/>
          <w:szCs w:val="26"/>
        </w:rPr>
        <w:t>Yuqiong</w:t>
      </w:r>
      <w:proofErr w:type="spellEnd"/>
      <w:r w:rsidRPr="007E35FB">
        <w:rPr>
          <w:rFonts w:ascii="Times New Roman" w:hAnsi="Times New Roman" w:cs="Times New Roman"/>
          <w:sz w:val="26"/>
          <w:szCs w:val="26"/>
        </w:rPr>
        <w:t>, 2018 IEEE 3rd International Conference on Cloud Computing and Big Data Analysis (ICCCBDA, 280--284, (2018)</w:t>
      </w:r>
    </w:p>
    <w:p w14:paraId="4E89D032" w14:textId="77777777" w:rsidR="00EE1E57" w:rsidRDefault="00EE1E57" w:rsidP="00EA2ACB">
      <w:pPr>
        <w:spacing w:line="100" w:lineRule="atLeast"/>
        <w:jc w:val="both"/>
        <w:rPr>
          <w:rFonts w:ascii="Times New Roman" w:hAnsi="Times New Roman" w:cs="Times New Roman"/>
          <w:b/>
          <w:sz w:val="24"/>
          <w:szCs w:val="24"/>
        </w:rPr>
      </w:pPr>
    </w:p>
    <w:p w14:paraId="49820A27" w14:textId="77777777" w:rsidR="007E35FB" w:rsidRDefault="007E35FB" w:rsidP="003A7EA2">
      <w:pPr>
        <w:spacing w:line="100" w:lineRule="atLeast"/>
        <w:rPr>
          <w:rFonts w:ascii="Times New Roman" w:hAnsi="Times New Roman" w:cs="Times New Roman"/>
          <w:sz w:val="24"/>
          <w:szCs w:val="24"/>
        </w:rPr>
      </w:pPr>
    </w:p>
    <w:p w14:paraId="1CCC647E" w14:textId="0F96B7ED" w:rsidR="007E35FB" w:rsidRDefault="007E35FB" w:rsidP="003A7EA2">
      <w:pPr>
        <w:spacing w:line="100" w:lineRule="atLeast"/>
        <w:rPr>
          <w:rFonts w:ascii="Times New Roman" w:hAnsi="Times New Roman" w:cs="Times New Roman"/>
          <w:sz w:val="24"/>
          <w:szCs w:val="24"/>
        </w:rPr>
      </w:pPr>
    </w:p>
    <w:p w14:paraId="241AA5D6" w14:textId="2D58D910" w:rsidR="00D72B1F" w:rsidRDefault="00D72B1F" w:rsidP="003A7EA2">
      <w:pPr>
        <w:spacing w:line="100" w:lineRule="atLeast"/>
        <w:rPr>
          <w:rFonts w:ascii="Times New Roman" w:hAnsi="Times New Roman" w:cs="Times New Roman"/>
          <w:sz w:val="24"/>
          <w:szCs w:val="24"/>
        </w:rPr>
      </w:pPr>
    </w:p>
    <w:p w14:paraId="448BF7E1" w14:textId="48B14E00" w:rsidR="00D72B1F" w:rsidRDefault="00D72B1F" w:rsidP="003A7EA2">
      <w:pPr>
        <w:spacing w:line="100" w:lineRule="atLeast"/>
        <w:rPr>
          <w:rFonts w:ascii="Times New Roman" w:hAnsi="Times New Roman" w:cs="Times New Roman"/>
          <w:sz w:val="24"/>
          <w:szCs w:val="24"/>
        </w:rPr>
      </w:pPr>
    </w:p>
    <w:p w14:paraId="550A38FB" w14:textId="0438CD01" w:rsidR="00D72B1F" w:rsidRDefault="00D72B1F" w:rsidP="003A7EA2">
      <w:pPr>
        <w:spacing w:line="100" w:lineRule="atLeast"/>
        <w:rPr>
          <w:rFonts w:ascii="Times New Roman" w:hAnsi="Times New Roman" w:cs="Times New Roman"/>
          <w:sz w:val="24"/>
          <w:szCs w:val="24"/>
        </w:rPr>
      </w:pPr>
    </w:p>
    <w:p w14:paraId="121D4E59" w14:textId="09535B8A" w:rsidR="00D72B1F" w:rsidRDefault="00D72B1F" w:rsidP="003A7EA2">
      <w:pPr>
        <w:spacing w:line="100" w:lineRule="atLeast"/>
        <w:rPr>
          <w:rFonts w:ascii="Times New Roman" w:hAnsi="Times New Roman" w:cs="Times New Roman"/>
          <w:sz w:val="24"/>
          <w:szCs w:val="24"/>
        </w:rPr>
      </w:pPr>
    </w:p>
    <w:p w14:paraId="5DEB813E" w14:textId="2ECA05A2" w:rsidR="00D72B1F" w:rsidRDefault="00D72B1F" w:rsidP="003A7EA2">
      <w:pPr>
        <w:spacing w:line="100" w:lineRule="atLeast"/>
        <w:rPr>
          <w:rFonts w:ascii="Times New Roman" w:hAnsi="Times New Roman" w:cs="Times New Roman"/>
          <w:sz w:val="24"/>
          <w:szCs w:val="24"/>
        </w:rPr>
      </w:pPr>
    </w:p>
    <w:p w14:paraId="1746F717" w14:textId="1881DBAA" w:rsidR="00D72B1F" w:rsidRDefault="00D72B1F" w:rsidP="003A7EA2">
      <w:pPr>
        <w:spacing w:line="100" w:lineRule="atLeast"/>
        <w:rPr>
          <w:rFonts w:ascii="Times New Roman" w:hAnsi="Times New Roman" w:cs="Times New Roman"/>
          <w:sz w:val="24"/>
          <w:szCs w:val="24"/>
        </w:rPr>
      </w:pPr>
    </w:p>
    <w:p w14:paraId="48D4C5F9" w14:textId="25BBCAA9" w:rsidR="00D72B1F" w:rsidRDefault="00D72B1F" w:rsidP="003A7EA2">
      <w:pPr>
        <w:spacing w:line="100" w:lineRule="atLeast"/>
        <w:rPr>
          <w:rFonts w:ascii="Times New Roman" w:hAnsi="Times New Roman" w:cs="Times New Roman"/>
          <w:sz w:val="24"/>
          <w:szCs w:val="24"/>
        </w:rPr>
      </w:pPr>
    </w:p>
    <w:p w14:paraId="305A69C5" w14:textId="17988322" w:rsidR="00D72B1F" w:rsidRDefault="00D72B1F" w:rsidP="003A7EA2">
      <w:pPr>
        <w:spacing w:line="100" w:lineRule="atLeast"/>
        <w:rPr>
          <w:rFonts w:ascii="Times New Roman" w:hAnsi="Times New Roman" w:cs="Times New Roman"/>
          <w:sz w:val="24"/>
          <w:szCs w:val="24"/>
        </w:rPr>
      </w:pPr>
    </w:p>
    <w:p w14:paraId="50EB7DA7" w14:textId="75404263" w:rsidR="00D72B1F" w:rsidRDefault="00D72B1F" w:rsidP="003A7EA2">
      <w:pPr>
        <w:spacing w:line="100" w:lineRule="atLeast"/>
        <w:rPr>
          <w:rFonts w:ascii="Times New Roman" w:hAnsi="Times New Roman" w:cs="Times New Roman"/>
          <w:sz w:val="24"/>
          <w:szCs w:val="24"/>
        </w:rPr>
      </w:pPr>
    </w:p>
    <w:p w14:paraId="3D3FBE2F" w14:textId="516FF268" w:rsidR="00D72B1F" w:rsidRDefault="00D72B1F" w:rsidP="003A7EA2">
      <w:pPr>
        <w:spacing w:line="100" w:lineRule="atLeast"/>
        <w:rPr>
          <w:rFonts w:ascii="Times New Roman" w:hAnsi="Times New Roman" w:cs="Times New Roman"/>
          <w:sz w:val="24"/>
          <w:szCs w:val="24"/>
        </w:rPr>
      </w:pPr>
    </w:p>
    <w:p w14:paraId="4EB357BF" w14:textId="513A1DAA" w:rsidR="00D72B1F" w:rsidRDefault="00D72B1F" w:rsidP="003A7EA2">
      <w:pPr>
        <w:spacing w:line="100" w:lineRule="atLeast"/>
        <w:rPr>
          <w:rFonts w:ascii="Times New Roman" w:hAnsi="Times New Roman" w:cs="Times New Roman"/>
          <w:sz w:val="24"/>
          <w:szCs w:val="24"/>
        </w:rPr>
      </w:pPr>
    </w:p>
    <w:p w14:paraId="3D90F673" w14:textId="7D4B5EA2" w:rsidR="00D72B1F" w:rsidRDefault="00D72B1F" w:rsidP="003A7EA2">
      <w:pPr>
        <w:spacing w:line="100" w:lineRule="atLeast"/>
        <w:rPr>
          <w:rFonts w:ascii="Times New Roman" w:hAnsi="Times New Roman" w:cs="Times New Roman"/>
          <w:sz w:val="24"/>
          <w:szCs w:val="24"/>
        </w:rPr>
      </w:pPr>
    </w:p>
    <w:p w14:paraId="4F7A6A48" w14:textId="264C28B2" w:rsidR="00D72B1F" w:rsidRDefault="00D72B1F" w:rsidP="003A7EA2">
      <w:pPr>
        <w:spacing w:line="100" w:lineRule="atLeast"/>
        <w:rPr>
          <w:rFonts w:ascii="Times New Roman" w:hAnsi="Times New Roman" w:cs="Times New Roman"/>
          <w:sz w:val="24"/>
          <w:szCs w:val="24"/>
        </w:rPr>
      </w:pPr>
    </w:p>
    <w:p w14:paraId="52C1F4A7" w14:textId="77777777" w:rsidR="00D72B1F" w:rsidRDefault="00D72B1F" w:rsidP="003A7EA2">
      <w:pPr>
        <w:spacing w:line="100" w:lineRule="atLeast"/>
        <w:rPr>
          <w:rFonts w:ascii="Times New Roman" w:hAnsi="Times New Roman" w:cs="Times New Roman"/>
          <w:sz w:val="24"/>
          <w:szCs w:val="24"/>
        </w:rPr>
      </w:pPr>
    </w:p>
    <w:p w14:paraId="683805F2" w14:textId="77777777" w:rsidR="007E35FB" w:rsidRDefault="007E35FB" w:rsidP="007E35FB">
      <w:pPr>
        <w:pStyle w:val="Heading2"/>
        <w:spacing w:before="61"/>
        <w:ind w:left="1083" w:right="1307"/>
      </w:pPr>
      <w:r>
        <w:rPr>
          <w:sz w:val="24"/>
          <w:szCs w:val="24"/>
        </w:rPr>
        <w:t xml:space="preserve">                 </w:t>
      </w:r>
      <w:r>
        <w:rPr>
          <w:u w:val="thick"/>
        </w:rPr>
        <w:t>ACKNOWLEDGEMENT</w:t>
      </w:r>
    </w:p>
    <w:p w14:paraId="4848FC64" w14:textId="77777777" w:rsidR="007E35FB" w:rsidRDefault="007E35FB" w:rsidP="003A7EA2">
      <w:pPr>
        <w:spacing w:line="100" w:lineRule="atLeast"/>
        <w:rPr>
          <w:rFonts w:ascii="Times New Roman" w:hAnsi="Times New Roman" w:cs="Times New Roman"/>
          <w:sz w:val="24"/>
          <w:szCs w:val="24"/>
        </w:rPr>
      </w:pPr>
    </w:p>
    <w:p w14:paraId="33075C40" w14:textId="77777777" w:rsidR="007E35FB" w:rsidRDefault="007E35FB" w:rsidP="003A7EA2">
      <w:pPr>
        <w:spacing w:line="100" w:lineRule="atLeast"/>
        <w:rPr>
          <w:rFonts w:ascii="Times New Roman" w:hAnsi="Times New Roman" w:cs="Times New Roman"/>
          <w:sz w:val="24"/>
          <w:szCs w:val="24"/>
        </w:rPr>
      </w:pPr>
    </w:p>
    <w:p w14:paraId="3C6AC783" w14:textId="28A4779E" w:rsidR="007E35FB" w:rsidRPr="00646A6A" w:rsidRDefault="007E35FB" w:rsidP="00646A6A">
      <w:pPr>
        <w:pStyle w:val="BodyText"/>
        <w:spacing w:before="90" w:line="360" w:lineRule="auto"/>
        <w:ind w:right="1334"/>
        <w:jc w:val="both"/>
        <w:rPr>
          <w:rFonts w:ascii="Times New Roman" w:hAnsi="Times New Roman" w:cs="Times New Roman"/>
          <w:sz w:val="24"/>
          <w:szCs w:val="24"/>
        </w:rPr>
      </w:pPr>
      <w:r w:rsidRPr="00646A6A">
        <w:rPr>
          <w:rFonts w:ascii="Times New Roman" w:hAnsi="Times New Roman" w:cs="Times New Roman"/>
          <w:sz w:val="24"/>
          <w:szCs w:val="24"/>
        </w:rPr>
        <w:t>This project would not have come to fruition without the invaluable help of our</w:t>
      </w:r>
      <w:r w:rsidR="00646A6A">
        <w:rPr>
          <w:rFonts w:ascii="Times New Roman" w:hAnsi="Times New Roman" w:cs="Times New Roman"/>
          <w:sz w:val="24"/>
          <w:szCs w:val="24"/>
        </w:rPr>
        <w:t xml:space="preserve"> </w:t>
      </w:r>
      <w:r w:rsidRPr="00646A6A">
        <w:rPr>
          <w:rFonts w:ascii="Times New Roman" w:hAnsi="Times New Roman" w:cs="Times New Roman"/>
          <w:sz w:val="24"/>
          <w:szCs w:val="24"/>
        </w:rPr>
        <w:t xml:space="preserve">guide </w:t>
      </w:r>
      <w:r w:rsidRPr="00646A6A">
        <w:rPr>
          <w:rFonts w:ascii="Times New Roman" w:hAnsi="Times New Roman" w:cs="Times New Roman"/>
          <w:b/>
          <w:sz w:val="24"/>
          <w:szCs w:val="24"/>
        </w:rPr>
        <w:t>Ms</w:t>
      </w:r>
      <w:r w:rsidRPr="00646A6A">
        <w:rPr>
          <w:rFonts w:ascii="Times New Roman" w:hAnsi="Times New Roman" w:cs="Times New Roman"/>
          <w:sz w:val="24"/>
          <w:szCs w:val="24"/>
        </w:rPr>
        <w:t>.</w:t>
      </w:r>
      <w:r w:rsidRPr="00646A6A">
        <w:rPr>
          <w:rFonts w:ascii="Times New Roman" w:hAnsi="Times New Roman" w:cs="Times New Roman"/>
          <w:spacing w:val="1"/>
          <w:sz w:val="24"/>
          <w:szCs w:val="24"/>
        </w:rPr>
        <w:t xml:space="preserve"> </w:t>
      </w:r>
      <w:r w:rsidR="00646A6A">
        <w:rPr>
          <w:rFonts w:ascii="Times New Roman" w:hAnsi="Times New Roman" w:cs="Times New Roman"/>
          <w:b/>
          <w:sz w:val="24"/>
          <w:szCs w:val="24"/>
        </w:rPr>
        <w:t xml:space="preserve">Rucha </w:t>
      </w:r>
      <w:proofErr w:type="gramStart"/>
      <w:r w:rsidR="00646A6A">
        <w:rPr>
          <w:rFonts w:ascii="Times New Roman" w:hAnsi="Times New Roman" w:cs="Times New Roman"/>
          <w:b/>
          <w:sz w:val="24"/>
          <w:szCs w:val="24"/>
        </w:rPr>
        <w:t>Kulkarni</w:t>
      </w:r>
      <w:r w:rsidRPr="00646A6A">
        <w:rPr>
          <w:rFonts w:ascii="Times New Roman" w:hAnsi="Times New Roman" w:cs="Times New Roman"/>
          <w:b/>
          <w:spacing w:val="-10"/>
          <w:sz w:val="24"/>
          <w:szCs w:val="24"/>
        </w:rPr>
        <w:t xml:space="preserve"> </w:t>
      </w:r>
      <w:r w:rsidRPr="00646A6A">
        <w:rPr>
          <w:rFonts w:ascii="Times New Roman" w:hAnsi="Times New Roman" w:cs="Times New Roman"/>
          <w:sz w:val="24"/>
          <w:szCs w:val="24"/>
        </w:rPr>
        <w:t>.</w:t>
      </w:r>
      <w:proofErr w:type="gramEnd"/>
      <w:r w:rsidRPr="00646A6A">
        <w:rPr>
          <w:rFonts w:ascii="Times New Roman" w:hAnsi="Times New Roman" w:cs="Times New Roman"/>
          <w:spacing w:val="-6"/>
          <w:sz w:val="24"/>
          <w:szCs w:val="24"/>
        </w:rPr>
        <w:t xml:space="preserve"> </w:t>
      </w:r>
      <w:r w:rsidRPr="00646A6A">
        <w:rPr>
          <w:rFonts w:ascii="Times New Roman" w:hAnsi="Times New Roman" w:cs="Times New Roman"/>
          <w:sz w:val="24"/>
          <w:szCs w:val="24"/>
        </w:rPr>
        <w:t>Expressing</w:t>
      </w:r>
      <w:r w:rsidRPr="00646A6A">
        <w:rPr>
          <w:rFonts w:ascii="Times New Roman" w:hAnsi="Times New Roman" w:cs="Times New Roman"/>
          <w:spacing w:val="-8"/>
          <w:sz w:val="24"/>
          <w:szCs w:val="24"/>
        </w:rPr>
        <w:t xml:space="preserve"> </w:t>
      </w:r>
      <w:r w:rsidRPr="00646A6A">
        <w:rPr>
          <w:rFonts w:ascii="Times New Roman" w:hAnsi="Times New Roman" w:cs="Times New Roman"/>
          <w:sz w:val="24"/>
          <w:szCs w:val="24"/>
        </w:rPr>
        <w:t>gratitude</w:t>
      </w:r>
      <w:r w:rsidRPr="00646A6A">
        <w:rPr>
          <w:rFonts w:ascii="Times New Roman" w:hAnsi="Times New Roman" w:cs="Times New Roman"/>
          <w:spacing w:val="-9"/>
          <w:sz w:val="24"/>
          <w:szCs w:val="24"/>
        </w:rPr>
        <w:t xml:space="preserve"> </w:t>
      </w:r>
      <w:r w:rsidRPr="00646A6A">
        <w:rPr>
          <w:rFonts w:ascii="Times New Roman" w:hAnsi="Times New Roman" w:cs="Times New Roman"/>
          <w:sz w:val="24"/>
          <w:szCs w:val="24"/>
        </w:rPr>
        <w:t>towards</w:t>
      </w:r>
      <w:r w:rsidRPr="00646A6A">
        <w:rPr>
          <w:rFonts w:ascii="Times New Roman" w:hAnsi="Times New Roman" w:cs="Times New Roman"/>
          <w:spacing w:val="-6"/>
          <w:sz w:val="24"/>
          <w:szCs w:val="24"/>
        </w:rPr>
        <w:t xml:space="preserve"> </w:t>
      </w:r>
      <w:r w:rsidRPr="00646A6A">
        <w:rPr>
          <w:rFonts w:ascii="Times New Roman" w:hAnsi="Times New Roman" w:cs="Times New Roman"/>
          <w:sz w:val="24"/>
          <w:szCs w:val="24"/>
        </w:rPr>
        <w:t>our</w:t>
      </w:r>
      <w:r w:rsidRPr="00646A6A">
        <w:rPr>
          <w:rFonts w:ascii="Times New Roman" w:hAnsi="Times New Roman" w:cs="Times New Roman"/>
          <w:spacing w:val="-9"/>
          <w:sz w:val="24"/>
          <w:szCs w:val="24"/>
        </w:rPr>
        <w:t xml:space="preserve"> </w:t>
      </w:r>
      <w:r w:rsidRPr="00646A6A">
        <w:rPr>
          <w:rFonts w:ascii="Times New Roman" w:hAnsi="Times New Roman" w:cs="Times New Roman"/>
          <w:sz w:val="24"/>
          <w:szCs w:val="24"/>
        </w:rPr>
        <w:t>HOD,</w:t>
      </w:r>
      <w:r w:rsidRPr="00646A6A">
        <w:rPr>
          <w:rFonts w:ascii="Times New Roman" w:hAnsi="Times New Roman" w:cs="Times New Roman"/>
          <w:spacing w:val="46"/>
          <w:sz w:val="24"/>
          <w:szCs w:val="24"/>
        </w:rPr>
        <w:t xml:space="preserve"> </w:t>
      </w:r>
      <w:r w:rsidRPr="00646A6A">
        <w:rPr>
          <w:rFonts w:ascii="Times New Roman" w:hAnsi="Times New Roman" w:cs="Times New Roman"/>
          <w:b/>
          <w:sz w:val="24"/>
          <w:szCs w:val="24"/>
        </w:rPr>
        <w:t>Prof.</w:t>
      </w:r>
      <w:r w:rsidRPr="00646A6A">
        <w:rPr>
          <w:rFonts w:ascii="Times New Roman" w:hAnsi="Times New Roman" w:cs="Times New Roman"/>
          <w:b/>
          <w:spacing w:val="-9"/>
          <w:sz w:val="24"/>
          <w:szCs w:val="24"/>
        </w:rPr>
        <w:t xml:space="preserve"> </w:t>
      </w:r>
      <w:r w:rsidRPr="00646A6A">
        <w:rPr>
          <w:rFonts w:ascii="Times New Roman" w:hAnsi="Times New Roman" w:cs="Times New Roman"/>
          <w:b/>
          <w:sz w:val="24"/>
          <w:szCs w:val="24"/>
        </w:rPr>
        <w:t>Kiran</w:t>
      </w:r>
      <w:r w:rsidRPr="00646A6A">
        <w:rPr>
          <w:rFonts w:ascii="Times New Roman" w:hAnsi="Times New Roman" w:cs="Times New Roman"/>
          <w:b/>
          <w:spacing w:val="-2"/>
          <w:sz w:val="24"/>
          <w:szCs w:val="24"/>
        </w:rPr>
        <w:t xml:space="preserve"> </w:t>
      </w:r>
      <w:r w:rsidRPr="00646A6A">
        <w:rPr>
          <w:rFonts w:ascii="Times New Roman" w:hAnsi="Times New Roman" w:cs="Times New Roman"/>
          <w:b/>
          <w:sz w:val="24"/>
          <w:szCs w:val="24"/>
        </w:rPr>
        <w:t>Deshpande</w:t>
      </w:r>
      <w:r w:rsidRPr="00646A6A">
        <w:rPr>
          <w:rFonts w:ascii="Times New Roman" w:hAnsi="Times New Roman" w:cs="Times New Roman"/>
          <w:sz w:val="24"/>
          <w:szCs w:val="24"/>
        </w:rPr>
        <w:t>,</w:t>
      </w:r>
      <w:r w:rsidRPr="00646A6A">
        <w:rPr>
          <w:rFonts w:ascii="Times New Roman" w:hAnsi="Times New Roman" w:cs="Times New Roman"/>
          <w:spacing w:val="-9"/>
          <w:sz w:val="24"/>
          <w:szCs w:val="24"/>
        </w:rPr>
        <w:t xml:space="preserve"> </w:t>
      </w:r>
      <w:r w:rsidRPr="00646A6A">
        <w:rPr>
          <w:rFonts w:ascii="Times New Roman" w:hAnsi="Times New Roman" w:cs="Times New Roman"/>
          <w:sz w:val="24"/>
          <w:szCs w:val="24"/>
        </w:rPr>
        <w:t>and the</w:t>
      </w:r>
      <w:r w:rsidRPr="00646A6A">
        <w:rPr>
          <w:rFonts w:ascii="Times New Roman" w:hAnsi="Times New Roman" w:cs="Times New Roman"/>
          <w:spacing w:val="-57"/>
          <w:sz w:val="24"/>
          <w:szCs w:val="24"/>
        </w:rPr>
        <w:t xml:space="preserve"> </w:t>
      </w:r>
      <w:r w:rsidRPr="00646A6A">
        <w:rPr>
          <w:rFonts w:ascii="Times New Roman" w:hAnsi="Times New Roman" w:cs="Times New Roman"/>
          <w:sz w:val="24"/>
          <w:szCs w:val="24"/>
        </w:rPr>
        <w:t>Department of Information Technology for providing us with the opportunity as well as the</w:t>
      </w:r>
      <w:r w:rsidRPr="00646A6A">
        <w:rPr>
          <w:rFonts w:ascii="Times New Roman" w:hAnsi="Times New Roman" w:cs="Times New Roman"/>
          <w:spacing w:val="1"/>
          <w:sz w:val="24"/>
          <w:szCs w:val="24"/>
        </w:rPr>
        <w:t xml:space="preserve"> </w:t>
      </w:r>
      <w:r w:rsidRPr="00646A6A">
        <w:rPr>
          <w:rFonts w:ascii="Times New Roman" w:hAnsi="Times New Roman" w:cs="Times New Roman"/>
          <w:spacing w:val="-1"/>
          <w:sz w:val="24"/>
          <w:szCs w:val="24"/>
        </w:rPr>
        <w:t>support</w:t>
      </w:r>
      <w:r w:rsidRPr="00646A6A">
        <w:rPr>
          <w:rFonts w:ascii="Times New Roman" w:hAnsi="Times New Roman" w:cs="Times New Roman"/>
          <w:spacing w:val="-22"/>
          <w:sz w:val="24"/>
          <w:szCs w:val="24"/>
        </w:rPr>
        <w:t xml:space="preserve"> </w:t>
      </w:r>
      <w:r w:rsidRPr="00646A6A">
        <w:rPr>
          <w:rFonts w:ascii="Times New Roman" w:hAnsi="Times New Roman" w:cs="Times New Roman"/>
          <w:spacing w:val="-1"/>
          <w:sz w:val="24"/>
          <w:szCs w:val="24"/>
        </w:rPr>
        <w:t>required</w:t>
      </w:r>
      <w:r w:rsidRPr="00646A6A">
        <w:rPr>
          <w:rFonts w:ascii="Times New Roman" w:hAnsi="Times New Roman" w:cs="Times New Roman"/>
          <w:spacing w:val="-22"/>
          <w:sz w:val="24"/>
          <w:szCs w:val="24"/>
        </w:rPr>
        <w:t xml:space="preserve"> </w:t>
      </w:r>
      <w:r w:rsidRPr="00646A6A">
        <w:rPr>
          <w:rFonts w:ascii="Times New Roman" w:hAnsi="Times New Roman" w:cs="Times New Roman"/>
          <w:sz w:val="24"/>
          <w:szCs w:val="24"/>
        </w:rPr>
        <w:t>to</w:t>
      </w:r>
      <w:r w:rsidRPr="00646A6A">
        <w:rPr>
          <w:rFonts w:ascii="Times New Roman" w:hAnsi="Times New Roman" w:cs="Times New Roman"/>
          <w:spacing w:val="-20"/>
          <w:sz w:val="24"/>
          <w:szCs w:val="24"/>
        </w:rPr>
        <w:t xml:space="preserve"> </w:t>
      </w:r>
      <w:r w:rsidRPr="00646A6A">
        <w:rPr>
          <w:rFonts w:ascii="Times New Roman" w:hAnsi="Times New Roman" w:cs="Times New Roman"/>
          <w:sz w:val="24"/>
          <w:szCs w:val="24"/>
        </w:rPr>
        <w:t>pursue</w:t>
      </w:r>
      <w:r w:rsidRPr="00646A6A">
        <w:rPr>
          <w:rFonts w:ascii="Times New Roman" w:hAnsi="Times New Roman" w:cs="Times New Roman"/>
          <w:spacing w:val="-25"/>
          <w:sz w:val="24"/>
          <w:szCs w:val="24"/>
        </w:rPr>
        <w:t xml:space="preserve"> </w:t>
      </w:r>
      <w:r w:rsidRPr="00646A6A">
        <w:rPr>
          <w:rFonts w:ascii="Times New Roman" w:hAnsi="Times New Roman" w:cs="Times New Roman"/>
          <w:sz w:val="24"/>
          <w:szCs w:val="24"/>
        </w:rPr>
        <w:t>this</w:t>
      </w:r>
      <w:r w:rsidRPr="00646A6A">
        <w:rPr>
          <w:rFonts w:ascii="Times New Roman" w:hAnsi="Times New Roman" w:cs="Times New Roman"/>
          <w:spacing w:val="-21"/>
          <w:sz w:val="24"/>
          <w:szCs w:val="24"/>
        </w:rPr>
        <w:t xml:space="preserve"> </w:t>
      </w:r>
      <w:r w:rsidRPr="00646A6A">
        <w:rPr>
          <w:rFonts w:ascii="Times New Roman" w:hAnsi="Times New Roman" w:cs="Times New Roman"/>
          <w:sz w:val="24"/>
          <w:szCs w:val="24"/>
        </w:rPr>
        <w:t>project.</w:t>
      </w:r>
      <w:r w:rsidRPr="00646A6A">
        <w:rPr>
          <w:rFonts w:ascii="Times New Roman" w:hAnsi="Times New Roman" w:cs="Times New Roman"/>
          <w:spacing w:val="-16"/>
          <w:sz w:val="24"/>
          <w:szCs w:val="24"/>
        </w:rPr>
        <w:t xml:space="preserve"> </w:t>
      </w:r>
      <w:r w:rsidRPr="00646A6A">
        <w:rPr>
          <w:rFonts w:ascii="Times New Roman" w:hAnsi="Times New Roman" w:cs="Times New Roman"/>
          <w:sz w:val="24"/>
          <w:szCs w:val="24"/>
        </w:rPr>
        <w:t>We</w:t>
      </w:r>
      <w:r w:rsidRPr="00646A6A">
        <w:rPr>
          <w:rFonts w:ascii="Times New Roman" w:hAnsi="Times New Roman" w:cs="Times New Roman"/>
          <w:spacing w:val="-21"/>
          <w:sz w:val="24"/>
          <w:szCs w:val="24"/>
        </w:rPr>
        <w:t xml:space="preserve"> </w:t>
      </w:r>
      <w:r w:rsidRPr="00646A6A">
        <w:rPr>
          <w:rFonts w:ascii="Times New Roman" w:hAnsi="Times New Roman" w:cs="Times New Roman"/>
          <w:sz w:val="24"/>
          <w:szCs w:val="24"/>
        </w:rPr>
        <w:t>would</w:t>
      </w:r>
      <w:r w:rsidRPr="00646A6A">
        <w:rPr>
          <w:rFonts w:ascii="Times New Roman" w:hAnsi="Times New Roman" w:cs="Times New Roman"/>
          <w:spacing w:val="-19"/>
          <w:sz w:val="24"/>
          <w:szCs w:val="24"/>
        </w:rPr>
        <w:t xml:space="preserve"> </w:t>
      </w:r>
      <w:r w:rsidRPr="00646A6A">
        <w:rPr>
          <w:rFonts w:ascii="Times New Roman" w:hAnsi="Times New Roman" w:cs="Times New Roman"/>
          <w:sz w:val="24"/>
          <w:szCs w:val="24"/>
        </w:rPr>
        <w:t>also</w:t>
      </w:r>
      <w:r w:rsidRPr="00646A6A">
        <w:rPr>
          <w:rFonts w:ascii="Times New Roman" w:hAnsi="Times New Roman" w:cs="Times New Roman"/>
          <w:spacing w:val="-20"/>
          <w:sz w:val="24"/>
          <w:szCs w:val="24"/>
        </w:rPr>
        <w:t xml:space="preserve"> </w:t>
      </w:r>
      <w:r w:rsidRPr="00646A6A">
        <w:rPr>
          <w:rFonts w:ascii="Times New Roman" w:hAnsi="Times New Roman" w:cs="Times New Roman"/>
          <w:sz w:val="24"/>
          <w:szCs w:val="24"/>
        </w:rPr>
        <w:t>like</w:t>
      </w:r>
      <w:r w:rsidRPr="00646A6A">
        <w:rPr>
          <w:rFonts w:ascii="Times New Roman" w:hAnsi="Times New Roman" w:cs="Times New Roman"/>
          <w:spacing w:val="-23"/>
          <w:sz w:val="24"/>
          <w:szCs w:val="24"/>
        </w:rPr>
        <w:t xml:space="preserve"> </w:t>
      </w:r>
      <w:r w:rsidRPr="00646A6A">
        <w:rPr>
          <w:rFonts w:ascii="Times New Roman" w:hAnsi="Times New Roman" w:cs="Times New Roman"/>
          <w:sz w:val="24"/>
          <w:szCs w:val="24"/>
        </w:rPr>
        <w:t>to</w:t>
      </w:r>
      <w:r w:rsidRPr="00646A6A">
        <w:rPr>
          <w:rFonts w:ascii="Times New Roman" w:hAnsi="Times New Roman" w:cs="Times New Roman"/>
          <w:spacing w:val="-22"/>
          <w:sz w:val="24"/>
          <w:szCs w:val="24"/>
        </w:rPr>
        <w:t xml:space="preserve"> </w:t>
      </w:r>
      <w:r w:rsidRPr="00646A6A">
        <w:rPr>
          <w:rFonts w:ascii="Times New Roman" w:hAnsi="Times New Roman" w:cs="Times New Roman"/>
          <w:sz w:val="24"/>
          <w:szCs w:val="24"/>
        </w:rPr>
        <w:t>thank</w:t>
      </w:r>
      <w:r w:rsidRPr="00646A6A">
        <w:rPr>
          <w:rFonts w:ascii="Times New Roman" w:hAnsi="Times New Roman" w:cs="Times New Roman"/>
          <w:spacing w:val="-23"/>
          <w:sz w:val="24"/>
          <w:szCs w:val="24"/>
        </w:rPr>
        <w:t xml:space="preserve"> </w:t>
      </w:r>
      <w:r w:rsidRPr="00646A6A">
        <w:rPr>
          <w:rFonts w:ascii="Times New Roman" w:hAnsi="Times New Roman" w:cs="Times New Roman"/>
          <w:sz w:val="24"/>
          <w:szCs w:val="24"/>
        </w:rPr>
        <w:t>our</w:t>
      </w:r>
      <w:r w:rsidRPr="00646A6A">
        <w:rPr>
          <w:rFonts w:ascii="Times New Roman" w:hAnsi="Times New Roman" w:cs="Times New Roman"/>
          <w:spacing w:val="-19"/>
          <w:sz w:val="24"/>
          <w:szCs w:val="24"/>
        </w:rPr>
        <w:t xml:space="preserve"> </w:t>
      </w:r>
      <w:r w:rsidRPr="00646A6A">
        <w:rPr>
          <w:rFonts w:ascii="Times New Roman" w:hAnsi="Times New Roman" w:cs="Times New Roman"/>
          <w:sz w:val="24"/>
          <w:szCs w:val="24"/>
        </w:rPr>
        <w:t>teacher</w:t>
      </w:r>
      <w:r w:rsidRPr="00646A6A">
        <w:rPr>
          <w:rFonts w:ascii="Times New Roman" w:hAnsi="Times New Roman" w:cs="Times New Roman"/>
          <w:spacing w:val="-17"/>
          <w:sz w:val="24"/>
          <w:szCs w:val="24"/>
        </w:rPr>
        <w:t xml:space="preserve"> </w:t>
      </w:r>
      <w:r w:rsidRPr="00646A6A">
        <w:rPr>
          <w:rFonts w:ascii="Times New Roman" w:hAnsi="Times New Roman" w:cs="Times New Roman"/>
          <w:b/>
          <w:sz w:val="24"/>
          <w:szCs w:val="24"/>
        </w:rPr>
        <w:t>Ms</w:t>
      </w:r>
      <w:r w:rsidR="00865B24">
        <w:rPr>
          <w:rFonts w:ascii="Times New Roman" w:hAnsi="Times New Roman" w:cs="Times New Roman"/>
          <w:b/>
          <w:sz w:val="24"/>
          <w:szCs w:val="24"/>
        </w:rPr>
        <w:t>.</w:t>
      </w:r>
      <w:r w:rsidRPr="00646A6A">
        <w:rPr>
          <w:rFonts w:ascii="Times New Roman" w:hAnsi="Times New Roman" w:cs="Times New Roman"/>
          <w:b/>
          <w:spacing w:val="-19"/>
          <w:sz w:val="24"/>
          <w:szCs w:val="24"/>
        </w:rPr>
        <w:t xml:space="preserve"> </w:t>
      </w:r>
      <w:proofErr w:type="spellStart"/>
      <w:r w:rsidR="00865B24">
        <w:rPr>
          <w:rFonts w:ascii="Times New Roman" w:hAnsi="Times New Roman" w:cs="Times New Roman"/>
          <w:b/>
          <w:sz w:val="24"/>
          <w:szCs w:val="24"/>
        </w:rPr>
        <w:t>Anagha</w:t>
      </w:r>
      <w:proofErr w:type="spellEnd"/>
      <w:r w:rsidR="00865B24">
        <w:rPr>
          <w:rFonts w:ascii="Times New Roman" w:hAnsi="Times New Roman" w:cs="Times New Roman"/>
          <w:b/>
          <w:sz w:val="24"/>
          <w:szCs w:val="24"/>
        </w:rPr>
        <w:t xml:space="preserve"> </w:t>
      </w:r>
      <w:proofErr w:type="spellStart"/>
      <w:r w:rsidR="00865B24">
        <w:rPr>
          <w:rFonts w:ascii="Times New Roman" w:hAnsi="Times New Roman" w:cs="Times New Roman"/>
          <w:b/>
          <w:sz w:val="24"/>
          <w:szCs w:val="24"/>
        </w:rPr>
        <w:t>Aher</w:t>
      </w:r>
      <w:proofErr w:type="spellEnd"/>
      <w:r w:rsidR="00865B24">
        <w:rPr>
          <w:rFonts w:ascii="Times New Roman" w:hAnsi="Times New Roman" w:cs="Times New Roman"/>
          <w:b/>
          <w:sz w:val="24"/>
          <w:szCs w:val="24"/>
        </w:rPr>
        <w:t xml:space="preserve"> </w:t>
      </w:r>
      <w:r w:rsidRPr="00646A6A">
        <w:rPr>
          <w:rFonts w:ascii="Times New Roman" w:hAnsi="Times New Roman" w:cs="Times New Roman"/>
          <w:sz w:val="24"/>
          <w:szCs w:val="24"/>
        </w:rPr>
        <w:t>who gave us her valuable suggestions and ideas when we were in need of them. We would</w:t>
      </w:r>
      <w:r w:rsidRPr="00646A6A">
        <w:rPr>
          <w:rFonts w:ascii="Times New Roman" w:hAnsi="Times New Roman" w:cs="Times New Roman"/>
          <w:spacing w:val="1"/>
          <w:sz w:val="24"/>
          <w:szCs w:val="24"/>
        </w:rPr>
        <w:t xml:space="preserve"> </w:t>
      </w:r>
      <w:r w:rsidRPr="00646A6A">
        <w:rPr>
          <w:rFonts w:ascii="Times New Roman" w:hAnsi="Times New Roman" w:cs="Times New Roman"/>
          <w:sz w:val="24"/>
          <w:szCs w:val="24"/>
        </w:rPr>
        <w:t>also</w:t>
      </w:r>
      <w:r w:rsidRPr="00646A6A">
        <w:rPr>
          <w:rFonts w:ascii="Times New Roman" w:hAnsi="Times New Roman" w:cs="Times New Roman"/>
          <w:spacing w:val="-1"/>
          <w:sz w:val="24"/>
          <w:szCs w:val="24"/>
        </w:rPr>
        <w:t xml:space="preserve"> </w:t>
      </w:r>
      <w:r w:rsidRPr="00646A6A">
        <w:rPr>
          <w:rFonts w:ascii="Times New Roman" w:hAnsi="Times New Roman" w:cs="Times New Roman"/>
          <w:sz w:val="24"/>
          <w:szCs w:val="24"/>
        </w:rPr>
        <w:t>like</w:t>
      </w:r>
      <w:r w:rsidRPr="00646A6A">
        <w:rPr>
          <w:rFonts w:ascii="Times New Roman" w:hAnsi="Times New Roman" w:cs="Times New Roman"/>
          <w:spacing w:val="-1"/>
          <w:sz w:val="24"/>
          <w:szCs w:val="24"/>
        </w:rPr>
        <w:t xml:space="preserve"> </w:t>
      </w:r>
      <w:r w:rsidRPr="00646A6A">
        <w:rPr>
          <w:rFonts w:ascii="Times New Roman" w:hAnsi="Times New Roman" w:cs="Times New Roman"/>
          <w:sz w:val="24"/>
          <w:szCs w:val="24"/>
        </w:rPr>
        <w:t>to thank our</w:t>
      </w:r>
      <w:r w:rsidRPr="00646A6A">
        <w:rPr>
          <w:rFonts w:ascii="Times New Roman" w:hAnsi="Times New Roman" w:cs="Times New Roman"/>
          <w:spacing w:val="-3"/>
          <w:sz w:val="24"/>
          <w:szCs w:val="24"/>
        </w:rPr>
        <w:t xml:space="preserve"> </w:t>
      </w:r>
      <w:r w:rsidRPr="00646A6A">
        <w:rPr>
          <w:rFonts w:ascii="Times New Roman" w:hAnsi="Times New Roman" w:cs="Times New Roman"/>
          <w:sz w:val="24"/>
          <w:szCs w:val="24"/>
        </w:rPr>
        <w:t>peers for</w:t>
      </w:r>
      <w:r w:rsidRPr="00646A6A">
        <w:rPr>
          <w:rFonts w:ascii="Times New Roman" w:hAnsi="Times New Roman" w:cs="Times New Roman"/>
          <w:spacing w:val="-1"/>
          <w:sz w:val="24"/>
          <w:szCs w:val="24"/>
        </w:rPr>
        <w:t xml:space="preserve"> </w:t>
      </w:r>
      <w:r w:rsidRPr="00646A6A">
        <w:rPr>
          <w:rFonts w:ascii="Times New Roman" w:hAnsi="Times New Roman" w:cs="Times New Roman"/>
          <w:sz w:val="24"/>
          <w:szCs w:val="24"/>
        </w:rPr>
        <w:t>their</w:t>
      </w:r>
      <w:r w:rsidRPr="00646A6A">
        <w:rPr>
          <w:rFonts w:ascii="Times New Roman" w:hAnsi="Times New Roman" w:cs="Times New Roman"/>
          <w:spacing w:val="-1"/>
          <w:sz w:val="24"/>
          <w:szCs w:val="24"/>
        </w:rPr>
        <w:t xml:space="preserve"> </w:t>
      </w:r>
      <w:r w:rsidRPr="00646A6A">
        <w:rPr>
          <w:rFonts w:ascii="Times New Roman" w:hAnsi="Times New Roman" w:cs="Times New Roman"/>
          <w:sz w:val="24"/>
          <w:szCs w:val="24"/>
        </w:rPr>
        <w:t>helpful suggestions.</w:t>
      </w:r>
    </w:p>
    <w:p w14:paraId="6774B245" w14:textId="77777777" w:rsidR="007E35FB" w:rsidRPr="001A1FD1" w:rsidRDefault="007E35FB" w:rsidP="003A7EA2">
      <w:pPr>
        <w:spacing w:line="100" w:lineRule="atLeast"/>
        <w:rPr>
          <w:rFonts w:ascii="Times New Roman" w:hAnsi="Times New Roman" w:cs="Times New Roman"/>
          <w:sz w:val="24"/>
          <w:szCs w:val="24"/>
        </w:rPr>
      </w:pPr>
    </w:p>
    <w:sectPr w:rsidR="007E35FB" w:rsidRPr="001A1FD1" w:rsidSect="000053E3">
      <w:pgSz w:w="11906" w:h="16838"/>
      <w:pgMar w:top="1567" w:right="1567" w:bottom="1567" w:left="1567"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60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2F405" w14:textId="77777777" w:rsidR="00616016" w:rsidRDefault="00616016" w:rsidP="00007603">
      <w:pPr>
        <w:spacing w:after="0" w:line="240" w:lineRule="auto"/>
      </w:pPr>
      <w:r>
        <w:separator/>
      </w:r>
    </w:p>
  </w:endnote>
  <w:endnote w:type="continuationSeparator" w:id="0">
    <w:p w14:paraId="46830674" w14:textId="77777777" w:rsidR="00616016" w:rsidRDefault="00616016" w:rsidP="00007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Yu Gothic"/>
    <w:charset w:val="80"/>
    <w:family w:val="auto"/>
    <w:pitch w:val="variable"/>
  </w:font>
  <w:font w:name="Calibri Light">
    <w:panose1 w:val="020F0302020204030204"/>
    <w:charset w:val="00"/>
    <w:family w:val="swiss"/>
    <w:pitch w:val="variable"/>
    <w:sig w:usb0="E4002EFF" w:usb1="C000247B" w:usb2="00000009" w:usb3="00000000" w:csb0="000001FF" w:csb1="00000000"/>
  </w:font>
  <w:font w:name="OpenSymbol">
    <w:altName w:val="Arial Unicode MS"/>
    <w:charset w:val="8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altName w:val="Yu Gothic"/>
    <w:charset w:val="8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B735D" w14:textId="77777777" w:rsidR="00616016" w:rsidRDefault="00616016" w:rsidP="00007603">
      <w:pPr>
        <w:spacing w:after="0" w:line="240" w:lineRule="auto"/>
      </w:pPr>
      <w:r>
        <w:separator/>
      </w:r>
    </w:p>
  </w:footnote>
  <w:footnote w:type="continuationSeparator" w:id="0">
    <w:p w14:paraId="0117EE39" w14:textId="77777777" w:rsidR="00616016" w:rsidRDefault="00616016" w:rsidP="000076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15:restartNumberingAfterBreak="0">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20822F6"/>
    <w:multiLevelType w:val="multilevel"/>
    <w:tmpl w:val="E86E6FF2"/>
    <w:lvl w:ilvl="0">
      <w:start w:val="1"/>
      <w:numFmt w:val="decimal"/>
      <w:lvlText w:val="%1"/>
      <w:lvlJc w:val="left"/>
      <w:pPr>
        <w:ind w:left="360" w:hanging="360"/>
      </w:pPr>
      <w:rPr>
        <w:rFonts w:hint="default"/>
      </w:rPr>
    </w:lvl>
    <w:lvl w:ilvl="1">
      <w:start w:val="2"/>
      <w:numFmt w:val="decimal"/>
      <w:lvlText w:val="%1.%2"/>
      <w:lvlJc w:val="left"/>
      <w:pPr>
        <w:ind w:left="492" w:hanging="360"/>
      </w:pPr>
      <w:rPr>
        <w:rFonts w:hint="default"/>
      </w:rPr>
    </w:lvl>
    <w:lvl w:ilvl="2">
      <w:start w:val="1"/>
      <w:numFmt w:val="decimal"/>
      <w:lvlText w:val="%1.%2.%3"/>
      <w:lvlJc w:val="left"/>
      <w:pPr>
        <w:ind w:left="984" w:hanging="720"/>
      </w:pPr>
      <w:rPr>
        <w:rFonts w:hint="default"/>
      </w:rPr>
    </w:lvl>
    <w:lvl w:ilvl="3">
      <w:start w:val="1"/>
      <w:numFmt w:val="decimal"/>
      <w:lvlText w:val="%1.%2.%3.%4"/>
      <w:lvlJc w:val="left"/>
      <w:pPr>
        <w:ind w:left="1116" w:hanging="720"/>
      </w:pPr>
      <w:rPr>
        <w:rFonts w:hint="default"/>
      </w:rPr>
    </w:lvl>
    <w:lvl w:ilvl="4">
      <w:start w:val="1"/>
      <w:numFmt w:val="decimal"/>
      <w:lvlText w:val="%1.%2.%3.%4.%5"/>
      <w:lvlJc w:val="left"/>
      <w:pPr>
        <w:ind w:left="1608" w:hanging="1080"/>
      </w:pPr>
      <w:rPr>
        <w:rFonts w:hint="default"/>
      </w:rPr>
    </w:lvl>
    <w:lvl w:ilvl="5">
      <w:start w:val="1"/>
      <w:numFmt w:val="decimal"/>
      <w:lvlText w:val="%1.%2.%3.%4.%5.%6"/>
      <w:lvlJc w:val="left"/>
      <w:pPr>
        <w:ind w:left="2100" w:hanging="1440"/>
      </w:pPr>
      <w:rPr>
        <w:rFonts w:hint="default"/>
      </w:rPr>
    </w:lvl>
    <w:lvl w:ilvl="6">
      <w:start w:val="1"/>
      <w:numFmt w:val="decimal"/>
      <w:lvlText w:val="%1.%2.%3.%4.%5.%6.%7"/>
      <w:lvlJc w:val="left"/>
      <w:pPr>
        <w:ind w:left="2232" w:hanging="1440"/>
      </w:pPr>
      <w:rPr>
        <w:rFonts w:hint="default"/>
      </w:rPr>
    </w:lvl>
    <w:lvl w:ilvl="7">
      <w:start w:val="1"/>
      <w:numFmt w:val="decimal"/>
      <w:lvlText w:val="%1.%2.%3.%4.%5.%6.%7.%8"/>
      <w:lvlJc w:val="left"/>
      <w:pPr>
        <w:ind w:left="2724" w:hanging="1800"/>
      </w:pPr>
      <w:rPr>
        <w:rFonts w:hint="default"/>
      </w:rPr>
    </w:lvl>
    <w:lvl w:ilvl="8">
      <w:start w:val="1"/>
      <w:numFmt w:val="decimal"/>
      <w:lvlText w:val="%1.%2.%3.%4.%5.%6.%7.%8.%9"/>
      <w:lvlJc w:val="left"/>
      <w:pPr>
        <w:ind w:left="2856" w:hanging="1800"/>
      </w:pPr>
      <w:rPr>
        <w:rFonts w:hint="default"/>
      </w:rPr>
    </w:lvl>
  </w:abstractNum>
  <w:abstractNum w:abstractNumId="4" w15:restartNumberingAfterBreak="0">
    <w:nsid w:val="07602DF8"/>
    <w:multiLevelType w:val="hybridMultilevel"/>
    <w:tmpl w:val="88B27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FC58B7"/>
    <w:multiLevelType w:val="multilevel"/>
    <w:tmpl w:val="752458C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4C676D"/>
    <w:multiLevelType w:val="hybridMultilevel"/>
    <w:tmpl w:val="37B80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6C5F8C"/>
    <w:multiLevelType w:val="hybridMultilevel"/>
    <w:tmpl w:val="6C3A71C6"/>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8" w15:restartNumberingAfterBreak="0">
    <w:nsid w:val="1E9149FC"/>
    <w:multiLevelType w:val="hybridMultilevel"/>
    <w:tmpl w:val="054C7112"/>
    <w:lvl w:ilvl="0" w:tplc="40090001">
      <w:start w:val="1"/>
      <w:numFmt w:val="bullet"/>
      <w:lvlText w:val=""/>
      <w:lvlJc w:val="left"/>
      <w:pPr>
        <w:ind w:left="1368" w:hanging="360"/>
      </w:pPr>
      <w:rPr>
        <w:rFonts w:ascii="Symbol" w:hAnsi="Symbol" w:hint="default"/>
      </w:rPr>
    </w:lvl>
    <w:lvl w:ilvl="1" w:tplc="40090003" w:tentative="1">
      <w:start w:val="1"/>
      <w:numFmt w:val="bullet"/>
      <w:lvlText w:val="o"/>
      <w:lvlJc w:val="left"/>
      <w:pPr>
        <w:ind w:left="2088" w:hanging="360"/>
      </w:pPr>
      <w:rPr>
        <w:rFonts w:ascii="Courier New" w:hAnsi="Courier New" w:cs="Courier New" w:hint="default"/>
      </w:rPr>
    </w:lvl>
    <w:lvl w:ilvl="2" w:tplc="40090005" w:tentative="1">
      <w:start w:val="1"/>
      <w:numFmt w:val="bullet"/>
      <w:lvlText w:val=""/>
      <w:lvlJc w:val="left"/>
      <w:pPr>
        <w:ind w:left="2808" w:hanging="360"/>
      </w:pPr>
      <w:rPr>
        <w:rFonts w:ascii="Wingdings" w:hAnsi="Wingdings" w:hint="default"/>
      </w:rPr>
    </w:lvl>
    <w:lvl w:ilvl="3" w:tplc="40090001" w:tentative="1">
      <w:start w:val="1"/>
      <w:numFmt w:val="bullet"/>
      <w:lvlText w:val=""/>
      <w:lvlJc w:val="left"/>
      <w:pPr>
        <w:ind w:left="3528" w:hanging="360"/>
      </w:pPr>
      <w:rPr>
        <w:rFonts w:ascii="Symbol" w:hAnsi="Symbol" w:hint="default"/>
      </w:rPr>
    </w:lvl>
    <w:lvl w:ilvl="4" w:tplc="40090003" w:tentative="1">
      <w:start w:val="1"/>
      <w:numFmt w:val="bullet"/>
      <w:lvlText w:val="o"/>
      <w:lvlJc w:val="left"/>
      <w:pPr>
        <w:ind w:left="4248" w:hanging="360"/>
      </w:pPr>
      <w:rPr>
        <w:rFonts w:ascii="Courier New" w:hAnsi="Courier New" w:cs="Courier New" w:hint="default"/>
      </w:rPr>
    </w:lvl>
    <w:lvl w:ilvl="5" w:tplc="40090005" w:tentative="1">
      <w:start w:val="1"/>
      <w:numFmt w:val="bullet"/>
      <w:lvlText w:val=""/>
      <w:lvlJc w:val="left"/>
      <w:pPr>
        <w:ind w:left="4968" w:hanging="360"/>
      </w:pPr>
      <w:rPr>
        <w:rFonts w:ascii="Wingdings" w:hAnsi="Wingdings" w:hint="default"/>
      </w:rPr>
    </w:lvl>
    <w:lvl w:ilvl="6" w:tplc="40090001" w:tentative="1">
      <w:start w:val="1"/>
      <w:numFmt w:val="bullet"/>
      <w:lvlText w:val=""/>
      <w:lvlJc w:val="left"/>
      <w:pPr>
        <w:ind w:left="5688" w:hanging="360"/>
      </w:pPr>
      <w:rPr>
        <w:rFonts w:ascii="Symbol" w:hAnsi="Symbol" w:hint="default"/>
      </w:rPr>
    </w:lvl>
    <w:lvl w:ilvl="7" w:tplc="40090003" w:tentative="1">
      <w:start w:val="1"/>
      <w:numFmt w:val="bullet"/>
      <w:lvlText w:val="o"/>
      <w:lvlJc w:val="left"/>
      <w:pPr>
        <w:ind w:left="6408" w:hanging="360"/>
      </w:pPr>
      <w:rPr>
        <w:rFonts w:ascii="Courier New" w:hAnsi="Courier New" w:cs="Courier New" w:hint="default"/>
      </w:rPr>
    </w:lvl>
    <w:lvl w:ilvl="8" w:tplc="40090005" w:tentative="1">
      <w:start w:val="1"/>
      <w:numFmt w:val="bullet"/>
      <w:lvlText w:val=""/>
      <w:lvlJc w:val="left"/>
      <w:pPr>
        <w:ind w:left="7128" w:hanging="360"/>
      </w:pPr>
      <w:rPr>
        <w:rFonts w:ascii="Wingdings" w:hAnsi="Wingdings" w:hint="default"/>
      </w:rPr>
    </w:lvl>
  </w:abstractNum>
  <w:abstractNum w:abstractNumId="9" w15:restartNumberingAfterBreak="0">
    <w:nsid w:val="240F1EA7"/>
    <w:multiLevelType w:val="hybridMultilevel"/>
    <w:tmpl w:val="67C2F98E"/>
    <w:lvl w:ilvl="0" w:tplc="40090001">
      <w:start w:val="1"/>
      <w:numFmt w:val="bullet"/>
      <w:lvlText w:val=""/>
      <w:lvlJc w:val="left"/>
      <w:pPr>
        <w:ind w:left="1308" w:hanging="360"/>
      </w:pPr>
      <w:rPr>
        <w:rFonts w:ascii="Symbol" w:hAnsi="Symbol" w:hint="default"/>
      </w:rPr>
    </w:lvl>
    <w:lvl w:ilvl="1" w:tplc="40090003" w:tentative="1">
      <w:start w:val="1"/>
      <w:numFmt w:val="bullet"/>
      <w:lvlText w:val="o"/>
      <w:lvlJc w:val="left"/>
      <w:pPr>
        <w:ind w:left="2028" w:hanging="360"/>
      </w:pPr>
      <w:rPr>
        <w:rFonts w:ascii="Courier New" w:hAnsi="Courier New" w:cs="Courier New" w:hint="default"/>
      </w:rPr>
    </w:lvl>
    <w:lvl w:ilvl="2" w:tplc="40090005" w:tentative="1">
      <w:start w:val="1"/>
      <w:numFmt w:val="bullet"/>
      <w:lvlText w:val=""/>
      <w:lvlJc w:val="left"/>
      <w:pPr>
        <w:ind w:left="2748" w:hanging="360"/>
      </w:pPr>
      <w:rPr>
        <w:rFonts w:ascii="Wingdings" w:hAnsi="Wingdings" w:hint="default"/>
      </w:rPr>
    </w:lvl>
    <w:lvl w:ilvl="3" w:tplc="40090001" w:tentative="1">
      <w:start w:val="1"/>
      <w:numFmt w:val="bullet"/>
      <w:lvlText w:val=""/>
      <w:lvlJc w:val="left"/>
      <w:pPr>
        <w:ind w:left="3468" w:hanging="360"/>
      </w:pPr>
      <w:rPr>
        <w:rFonts w:ascii="Symbol" w:hAnsi="Symbol" w:hint="default"/>
      </w:rPr>
    </w:lvl>
    <w:lvl w:ilvl="4" w:tplc="40090003" w:tentative="1">
      <w:start w:val="1"/>
      <w:numFmt w:val="bullet"/>
      <w:lvlText w:val="o"/>
      <w:lvlJc w:val="left"/>
      <w:pPr>
        <w:ind w:left="4188" w:hanging="360"/>
      </w:pPr>
      <w:rPr>
        <w:rFonts w:ascii="Courier New" w:hAnsi="Courier New" w:cs="Courier New" w:hint="default"/>
      </w:rPr>
    </w:lvl>
    <w:lvl w:ilvl="5" w:tplc="40090005" w:tentative="1">
      <w:start w:val="1"/>
      <w:numFmt w:val="bullet"/>
      <w:lvlText w:val=""/>
      <w:lvlJc w:val="left"/>
      <w:pPr>
        <w:ind w:left="4908" w:hanging="360"/>
      </w:pPr>
      <w:rPr>
        <w:rFonts w:ascii="Wingdings" w:hAnsi="Wingdings" w:hint="default"/>
      </w:rPr>
    </w:lvl>
    <w:lvl w:ilvl="6" w:tplc="40090001" w:tentative="1">
      <w:start w:val="1"/>
      <w:numFmt w:val="bullet"/>
      <w:lvlText w:val=""/>
      <w:lvlJc w:val="left"/>
      <w:pPr>
        <w:ind w:left="5628" w:hanging="360"/>
      </w:pPr>
      <w:rPr>
        <w:rFonts w:ascii="Symbol" w:hAnsi="Symbol" w:hint="default"/>
      </w:rPr>
    </w:lvl>
    <w:lvl w:ilvl="7" w:tplc="40090003" w:tentative="1">
      <w:start w:val="1"/>
      <w:numFmt w:val="bullet"/>
      <w:lvlText w:val="o"/>
      <w:lvlJc w:val="left"/>
      <w:pPr>
        <w:ind w:left="6348" w:hanging="360"/>
      </w:pPr>
      <w:rPr>
        <w:rFonts w:ascii="Courier New" w:hAnsi="Courier New" w:cs="Courier New" w:hint="default"/>
      </w:rPr>
    </w:lvl>
    <w:lvl w:ilvl="8" w:tplc="40090005" w:tentative="1">
      <w:start w:val="1"/>
      <w:numFmt w:val="bullet"/>
      <w:lvlText w:val=""/>
      <w:lvlJc w:val="left"/>
      <w:pPr>
        <w:ind w:left="7068" w:hanging="360"/>
      </w:pPr>
      <w:rPr>
        <w:rFonts w:ascii="Wingdings" w:hAnsi="Wingdings" w:hint="default"/>
      </w:rPr>
    </w:lvl>
  </w:abstractNum>
  <w:abstractNum w:abstractNumId="10" w15:restartNumberingAfterBreak="0">
    <w:nsid w:val="24685EFD"/>
    <w:multiLevelType w:val="hybridMultilevel"/>
    <w:tmpl w:val="D31A3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F65633"/>
    <w:multiLevelType w:val="hybridMultilevel"/>
    <w:tmpl w:val="D6A8A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7F312A3"/>
    <w:multiLevelType w:val="hybridMultilevel"/>
    <w:tmpl w:val="7278DE6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3" w15:restartNumberingAfterBreak="0">
    <w:nsid w:val="3AA054CA"/>
    <w:multiLevelType w:val="hybridMultilevel"/>
    <w:tmpl w:val="123838CE"/>
    <w:lvl w:ilvl="0" w:tplc="40090001">
      <w:start w:val="1"/>
      <w:numFmt w:val="bullet"/>
      <w:lvlText w:val=""/>
      <w:lvlJc w:val="left"/>
      <w:pPr>
        <w:ind w:left="912" w:hanging="360"/>
      </w:pPr>
      <w:rPr>
        <w:rFonts w:ascii="Symbol" w:hAnsi="Symbol" w:hint="default"/>
      </w:rPr>
    </w:lvl>
    <w:lvl w:ilvl="1" w:tplc="40090003" w:tentative="1">
      <w:start w:val="1"/>
      <w:numFmt w:val="bullet"/>
      <w:lvlText w:val="o"/>
      <w:lvlJc w:val="left"/>
      <w:pPr>
        <w:ind w:left="1632" w:hanging="360"/>
      </w:pPr>
      <w:rPr>
        <w:rFonts w:ascii="Courier New" w:hAnsi="Courier New" w:cs="Courier New" w:hint="default"/>
      </w:rPr>
    </w:lvl>
    <w:lvl w:ilvl="2" w:tplc="40090005" w:tentative="1">
      <w:start w:val="1"/>
      <w:numFmt w:val="bullet"/>
      <w:lvlText w:val=""/>
      <w:lvlJc w:val="left"/>
      <w:pPr>
        <w:ind w:left="2352" w:hanging="360"/>
      </w:pPr>
      <w:rPr>
        <w:rFonts w:ascii="Wingdings" w:hAnsi="Wingdings" w:hint="default"/>
      </w:rPr>
    </w:lvl>
    <w:lvl w:ilvl="3" w:tplc="40090001" w:tentative="1">
      <w:start w:val="1"/>
      <w:numFmt w:val="bullet"/>
      <w:lvlText w:val=""/>
      <w:lvlJc w:val="left"/>
      <w:pPr>
        <w:ind w:left="3072" w:hanging="360"/>
      </w:pPr>
      <w:rPr>
        <w:rFonts w:ascii="Symbol" w:hAnsi="Symbol" w:hint="default"/>
      </w:rPr>
    </w:lvl>
    <w:lvl w:ilvl="4" w:tplc="40090003" w:tentative="1">
      <w:start w:val="1"/>
      <w:numFmt w:val="bullet"/>
      <w:lvlText w:val="o"/>
      <w:lvlJc w:val="left"/>
      <w:pPr>
        <w:ind w:left="3792" w:hanging="360"/>
      </w:pPr>
      <w:rPr>
        <w:rFonts w:ascii="Courier New" w:hAnsi="Courier New" w:cs="Courier New" w:hint="default"/>
      </w:rPr>
    </w:lvl>
    <w:lvl w:ilvl="5" w:tplc="40090005" w:tentative="1">
      <w:start w:val="1"/>
      <w:numFmt w:val="bullet"/>
      <w:lvlText w:val=""/>
      <w:lvlJc w:val="left"/>
      <w:pPr>
        <w:ind w:left="4512" w:hanging="360"/>
      </w:pPr>
      <w:rPr>
        <w:rFonts w:ascii="Wingdings" w:hAnsi="Wingdings" w:hint="default"/>
      </w:rPr>
    </w:lvl>
    <w:lvl w:ilvl="6" w:tplc="40090001" w:tentative="1">
      <w:start w:val="1"/>
      <w:numFmt w:val="bullet"/>
      <w:lvlText w:val=""/>
      <w:lvlJc w:val="left"/>
      <w:pPr>
        <w:ind w:left="5232" w:hanging="360"/>
      </w:pPr>
      <w:rPr>
        <w:rFonts w:ascii="Symbol" w:hAnsi="Symbol" w:hint="default"/>
      </w:rPr>
    </w:lvl>
    <w:lvl w:ilvl="7" w:tplc="40090003" w:tentative="1">
      <w:start w:val="1"/>
      <w:numFmt w:val="bullet"/>
      <w:lvlText w:val="o"/>
      <w:lvlJc w:val="left"/>
      <w:pPr>
        <w:ind w:left="5952" w:hanging="360"/>
      </w:pPr>
      <w:rPr>
        <w:rFonts w:ascii="Courier New" w:hAnsi="Courier New" w:cs="Courier New" w:hint="default"/>
      </w:rPr>
    </w:lvl>
    <w:lvl w:ilvl="8" w:tplc="40090005" w:tentative="1">
      <w:start w:val="1"/>
      <w:numFmt w:val="bullet"/>
      <w:lvlText w:val=""/>
      <w:lvlJc w:val="left"/>
      <w:pPr>
        <w:ind w:left="6672" w:hanging="360"/>
      </w:pPr>
      <w:rPr>
        <w:rFonts w:ascii="Wingdings" w:hAnsi="Wingdings" w:hint="default"/>
      </w:rPr>
    </w:lvl>
  </w:abstractNum>
  <w:abstractNum w:abstractNumId="14" w15:restartNumberingAfterBreak="0">
    <w:nsid w:val="3D925089"/>
    <w:multiLevelType w:val="hybridMultilevel"/>
    <w:tmpl w:val="A5CE4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D9B279C"/>
    <w:multiLevelType w:val="hybridMultilevel"/>
    <w:tmpl w:val="6F8E0C52"/>
    <w:lvl w:ilvl="0" w:tplc="18724FB6">
      <w:numFmt w:val="bullet"/>
      <w:lvlText w:val=""/>
      <w:lvlJc w:val="left"/>
      <w:pPr>
        <w:ind w:left="78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6" w15:restartNumberingAfterBreak="0">
    <w:nsid w:val="48372F0B"/>
    <w:multiLevelType w:val="hybridMultilevel"/>
    <w:tmpl w:val="C834F6FA"/>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7" w15:restartNumberingAfterBreak="0">
    <w:nsid w:val="4D2A0C72"/>
    <w:multiLevelType w:val="hybridMultilevel"/>
    <w:tmpl w:val="50401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1480F21"/>
    <w:multiLevelType w:val="hybridMultilevel"/>
    <w:tmpl w:val="16308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5847E21"/>
    <w:multiLevelType w:val="hybridMultilevel"/>
    <w:tmpl w:val="146A9B8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0" w15:restartNumberingAfterBreak="0">
    <w:nsid w:val="5DDE5B2B"/>
    <w:multiLevelType w:val="hybridMultilevel"/>
    <w:tmpl w:val="734CCC76"/>
    <w:lvl w:ilvl="0" w:tplc="18724FB6">
      <w:numFmt w:val="bullet"/>
      <w:lvlText w:val=""/>
      <w:lvlJc w:val="left"/>
      <w:pPr>
        <w:ind w:left="720" w:hanging="360"/>
      </w:pPr>
      <w:rPr>
        <w:rFonts w:ascii="Symbol" w:eastAsia="Symbol" w:hAnsi="Symbol" w:cs="Symbol"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03D1205"/>
    <w:multiLevelType w:val="hybridMultilevel"/>
    <w:tmpl w:val="80AE2A0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2" w15:restartNumberingAfterBreak="0">
    <w:nsid w:val="73C77D28"/>
    <w:multiLevelType w:val="hybridMultilevel"/>
    <w:tmpl w:val="92204658"/>
    <w:lvl w:ilvl="0" w:tplc="40090001">
      <w:start w:val="1"/>
      <w:numFmt w:val="bullet"/>
      <w:lvlText w:val=""/>
      <w:lvlJc w:val="left"/>
      <w:pPr>
        <w:ind w:left="1368" w:hanging="360"/>
      </w:pPr>
      <w:rPr>
        <w:rFonts w:ascii="Symbol" w:hAnsi="Symbol" w:hint="default"/>
      </w:rPr>
    </w:lvl>
    <w:lvl w:ilvl="1" w:tplc="40090003" w:tentative="1">
      <w:start w:val="1"/>
      <w:numFmt w:val="bullet"/>
      <w:lvlText w:val="o"/>
      <w:lvlJc w:val="left"/>
      <w:pPr>
        <w:ind w:left="2088" w:hanging="360"/>
      </w:pPr>
      <w:rPr>
        <w:rFonts w:ascii="Courier New" w:hAnsi="Courier New" w:cs="Courier New" w:hint="default"/>
      </w:rPr>
    </w:lvl>
    <w:lvl w:ilvl="2" w:tplc="40090005" w:tentative="1">
      <w:start w:val="1"/>
      <w:numFmt w:val="bullet"/>
      <w:lvlText w:val=""/>
      <w:lvlJc w:val="left"/>
      <w:pPr>
        <w:ind w:left="2808" w:hanging="360"/>
      </w:pPr>
      <w:rPr>
        <w:rFonts w:ascii="Wingdings" w:hAnsi="Wingdings" w:hint="default"/>
      </w:rPr>
    </w:lvl>
    <w:lvl w:ilvl="3" w:tplc="40090001" w:tentative="1">
      <w:start w:val="1"/>
      <w:numFmt w:val="bullet"/>
      <w:lvlText w:val=""/>
      <w:lvlJc w:val="left"/>
      <w:pPr>
        <w:ind w:left="3528" w:hanging="360"/>
      </w:pPr>
      <w:rPr>
        <w:rFonts w:ascii="Symbol" w:hAnsi="Symbol" w:hint="default"/>
      </w:rPr>
    </w:lvl>
    <w:lvl w:ilvl="4" w:tplc="40090003" w:tentative="1">
      <w:start w:val="1"/>
      <w:numFmt w:val="bullet"/>
      <w:lvlText w:val="o"/>
      <w:lvlJc w:val="left"/>
      <w:pPr>
        <w:ind w:left="4248" w:hanging="360"/>
      </w:pPr>
      <w:rPr>
        <w:rFonts w:ascii="Courier New" w:hAnsi="Courier New" w:cs="Courier New" w:hint="default"/>
      </w:rPr>
    </w:lvl>
    <w:lvl w:ilvl="5" w:tplc="40090005" w:tentative="1">
      <w:start w:val="1"/>
      <w:numFmt w:val="bullet"/>
      <w:lvlText w:val=""/>
      <w:lvlJc w:val="left"/>
      <w:pPr>
        <w:ind w:left="4968" w:hanging="360"/>
      </w:pPr>
      <w:rPr>
        <w:rFonts w:ascii="Wingdings" w:hAnsi="Wingdings" w:hint="default"/>
      </w:rPr>
    </w:lvl>
    <w:lvl w:ilvl="6" w:tplc="40090001" w:tentative="1">
      <w:start w:val="1"/>
      <w:numFmt w:val="bullet"/>
      <w:lvlText w:val=""/>
      <w:lvlJc w:val="left"/>
      <w:pPr>
        <w:ind w:left="5688" w:hanging="360"/>
      </w:pPr>
      <w:rPr>
        <w:rFonts w:ascii="Symbol" w:hAnsi="Symbol" w:hint="default"/>
      </w:rPr>
    </w:lvl>
    <w:lvl w:ilvl="7" w:tplc="40090003" w:tentative="1">
      <w:start w:val="1"/>
      <w:numFmt w:val="bullet"/>
      <w:lvlText w:val="o"/>
      <w:lvlJc w:val="left"/>
      <w:pPr>
        <w:ind w:left="6408" w:hanging="360"/>
      </w:pPr>
      <w:rPr>
        <w:rFonts w:ascii="Courier New" w:hAnsi="Courier New" w:cs="Courier New" w:hint="default"/>
      </w:rPr>
    </w:lvl>
    <w:lvl w:ilvl="8" w:tplc="40090005" w:tentative="1">
      <w:start w:val="1"/>
      <w:numFmt w:val="bullet"/>
      <w:lvlText w:val=""/>
      <w:lvlJc w:val="left"/>
      <w:pPr>
        <w:ind w:left="7128" w:hanging="360"/>
      </w:pPr>
      <w:rPr>
        <w:rFonts w:ascii="Wingdings" w:hAnsi="Wingdings" w:hint="default"/>
      </w:rPr>
    </w:lvl>
  </w:abstractNum>
  <w:abstractNum w:abstractNumId="23" w15:restartNumberingAfterBreak="0">
    <w:nsid w:val="78E25471"/>
    <w:multiLevelType w:val="hybridMultilevel"/>
    <w:tmpl w:val="79704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C7558F6"/>
    <w:multiLevelType w:val="hybridMultilevel"/>
    <w:tmpl w:val="197289E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16cid:durableId="163862166">
    <w:abstractNumId w:val="0"/>
  </w:num>
  <w:num w:numId="2" w16cid:durableId="1254776942">
    <w:abstractNumId w:val="1"/>
  </w:num>
  <w:num w:numId="3" w16cid:durableId="851182398">
    <w:abstractNumId w:val="2"/>
  </w:num>
  <w:num w:numId="4" w16cid:durableId="1812407349">
    <w:abstractNumId w:val="13"/>
  </w:num>
  <w:num w:numId="5" w16cid:durableId="403840384">
    <w:abstractNumId w:val="22"/>
  </w:num>
  <w:num w:numId="6" w16cid:durableId="1733770829">
    <w:abstractNumId w:val="8"/>
  </w:num>
  <w:num w:numId="7" w16cid:durableId="1009061386">
    <w:abstractNumId w:val="10"/>
  </w:num>
  <w:num w:numId="8" w16cid:durableId="1076630874">
    <w:abstractNumId w:val="3"/>
  </w:num>
  <w:num w:numId="9" w16cid:durableId="1200438262">
    <w:abstractNumId w:val="9"/>
  </w:num>
  <w:num w:numId="10" w16cid:durableId="434374752">
    <w:abstractNumId w:val="16"/>
  </w:num>
  <w:num w:numId="11" w16cid:durableId="863665750">
    <w:abstractNumId w:val="4"/>
  </w:num>
  <w:num w:numId="12" w16cid:durableId="1030958017">
    <w:abstractNumId w:val="14"/>
  </w:num>
  <w:num w:numId="13" w16cid:durableId="1098257944">
    <w:abstractNumId w:val="17"/>
  </w:num>
  <w:num w:numId="14" w16cid:durableId="1248881950">
    <w:abstractNumId w:val="18"/>
  </w:num>
  <w:num w:numId="15" w16cid:durableId="1504735471">
    <w:abstractNumId w:val="24"/>
  </w:num>
  <w:num w:numId="16" w16cid:durableId="976881900">
    <w:abstractNumId w:val="11"/>
  </w:num>
  <w:num w:numId="17" w16cid:durableId="234710721">
    <w:abstractNumId w:val="6"/>
  </w:num>
  <w:num w:numId="18" w16cid:durableId="1112477424">
    <w:abstractNumId w:val="19"/>
  </w:num>
  <w:num w:numId="19" w16cid:durableId="483156568">
    <w:abstractNumId w:val="21"/>
  </w:num>
  <w:num w:numId="20" w16cid:durableId="360398433">
    <w:abstractNumId w:val="7"/>
  </w:num>
  <w:num w:numId="21" w16cid:durableId="1478959406">
    <w:abstractNumId w:val="15"/>
  </w:num>
  <w:num w:numId="22" w16cid:durableId="1471560739">
    <w:abstractNumId w:val="20"/>
  </w:num>
  <w:num w:numId="23" w16cid:durableId="886374965">
    <w:abstractNumId w:val="23"/>
  </w:num>
  <w:num w:numId="24" w16cid:durableId="1599829493">
    <w:abstractNumId w:val="12"/>
  </w:num>
  <w:num w:numId="25" w16cid:durableId="3639475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2FF"/>
    <w:rsid w:val="000053E3"/>
    <w:rsid w:val="00006171"/>
    <w:rsid w:val="00007603"/>
    <w:rsid w:val="000407F9"/>
    <w:rsid w:val="0005420F"/>
    <w:rsid w:val="000736F5"/>
    <w:rsid w:val="000E217C"/>
    <w:rsid w:val="000E695B"/>
    <w:rsid w:val="000F3C96"/>
    <w:rsid w:val="001200CF"/>
    <w:rsid w:val="00131C78"/>
    <w:rsid w:val="001A1FD1"/>
    <w:rsid w:val="001A42FF"/>
    <w:rsid w:val="00283199"/>
    <w:rsid w:val="002E7837"/>
    <w:rsid w:val="00303EE8"/>
    <w:rsid w:val="00333EB0"/>
    <w:rsid w:val="00352B41"/>
    <w:rsid w:val="00376C9A"/>
    <w:rsid w:val="003A7EA2"/>
    <w:rsid w:val="003C6E6F"/>
    <w:rsid w:val="003E22EB"/>
    <w:rsid w:val="004718B0"/>
    <w:rsid w:val="00484806"/>
    <w:rsid w:val="004924C2"/>
    <w:rsid w:val="004935D0"/>
    <w:rsid w:val="004F7CB8"/>
    <w:rsid w:val="005C385B"/>
    <w:rsid w:val="005E2639"/>
    <w:rsid w:val="00616016"/>
    <w:rsid w:val="00645297"/>
    <w:rsid w:val="00646A6A"/>
    <w:rsid w:val="00670BEC"/>
    <w:rsid w:val="006D3A34"/>
    <w:rsid w:val="0071476E"/>
    <w:rsid w:val="00720DDA"/>
    <w:rsid w:val="007452A9"/>
    <w:rsid w:val="007A0062"/>
    <w:rsid w:val="007E35FB"/>
    <w:rsid w:val="00865B24"/>
    <w:rsid w:val="008C65B8"/>
    <w:rsid w:val="009A2A91"/>
    <w:rsid w:val="009C6B81"/>
    <w:rsid w:val="009D01E4"/>
    <w:rsid w:val="009E4725"/>
    <w:rsid w:val="00A42B7E"/>
    <w:rsid w:val="00AB5ED8"/>
    <w:rsid w:val="00AD543E"/>
    <w:rsid w:val="00B30A4E"/>
    <w:rsid w:val="00B82984"/>
    <w:rsid w:val="00B9282D"/>
    <w:rsid w:val="00BA40AD"/>
    <w:rsid w:val="00C4089E"/>
    <w:rsid w:val="00C76F7D"/>
    <w:rsid w:val="00CC21D9"/>
    <w:rsid w:val="00D06C35"/>
    <w:rsid w:val="00D4352F"/>
    <w:rsid w:val="00D56627"/>
    <w:rsid w:val="00D72B1F"/>
    <w:rsid w:val="00DD5C51"/>
    <w:rsid w:val="00E3173F"/>
    <w:rsid w:val="00E6319A"/>
    <w:rsid w:val="00E9063F"/>
    <w:rsid w:val="00EA2ACB"/>
    <w:rsid w:val="00EE1E57"/>
    <w:rsid w:val="00F1228D"/>
    <w:rsid w:val="00FB5D70"/>
    <w:rsid w:val="00FB7ADB"/>
    <w:rsid w:val="00FC6E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9E8EB05"/>
  <w15:chartTrackingRefBased/>
  <w15:docId w15:val="{DE1BB1DF-0B80-F444-8734-53C298435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line="276" w:lineRule="auto"/>
    </w:pPr>
    <w:rPr>
      <w:rFonts w:ascii="Calibri" w:eastAsia="Droid Sans Fallback" w:hAnsi="Calibri" w:cs="Calibri"/>
      <w:sz w:val="22"/>
      <w:szCs w:val="22"/>
      <w:lang w:val="en-US" w:eastAsia="ar-SA"/>
    </w:rPr>
  </w:style>
  <w:style w:type="paragraph" w:styleId="Heading1">
    <w:name w:val="heading 1"/>
    <w:basedOn w:val="Normal"/>
    <w:next w:val="Normal"/>
    <w:link w:val="Heading1Char"/>
    <w:uiPriority w:val="9"/>
    <w:qFormat/>
    <w:rsid w:val="00EE1E57"/>
    <w:pPr>
      <w:keepNext/>
      <w:spacing w:before="240" w:after="60"/>
      <w:outlineLvl w:val="0"/>
    </w:pPr>
    <w:rPr>
      <w:rFonts w:ascii="Calibri Light" w:eastAsia="Times New Roman" w:hAnsi="Calibri Light" w:cs="Times New Roman"/>
      <w:b/>
      <w:bCs/>
      <w:kern w:val="32"/>
      <w:sz w:val="32"/>
      <w:szCs w:val="32"/>
    </w:rPr>
  </w:style>
  <w:style w:type="paragraph" w:styleId="Heading2">
    <w:name w:val="heading 2"/>
    <w:basedOn w:val="Normal"/>
    <w:link w:val="Heading2Char"/>
    <w:uiPriority w:val="9"/>
    <w:unhideWhenUsed/>
    <w:qFormat/>
    <w:rsid w:val="005E2639"/>
    <w:pPr>
      <w:widowControl w:val="0"/>
      <w:suppressAutoHyphens w:val="0"/>
      <w:autoSpaceDE w:val="0"/>
      <w:autoSpaceDN w:val="0"/>
      <w:spacing w:after="0" w:line="240" w:lineRule="auto"/>
      <w:outlineLvl w:val="1"/>
    </w:pPr>
    <w:rPr>
      <w:rFonts w:ascii="Times New Roman" w:eastAsia="Times New Roman" w:hAnsi="Times New Roman" w:cs="Times New Roman"/>
      <w:b/>
      <w:bCs/>
      <w:sz w:val="28"/>
      <w:szCs w:val="28"/>
      <w:lang w:eastAsia="en-US"/>
    </w:rPr>
  </w:style>
  <w:style w:type="paragraph" w:styleId="Heading4">
    <w:name w:val="heading 4"/>
    <w:basedOn w:val="Normal"/>
    <w:next w:val="Normal"/>
    <w:link w:val="Heading4Char"/>
    <w:uiPriority w:val="9"/>
    <w:semiHidden/>
    <w:unhideWhenUsed/>
    <w:qFormat/>
    <w:rsid w:val="00D06C35"/>
    <w:pPr>
      <w:keepNext/>
      <w:spacing w:before="240" w:after="60"/>
      <w:outlineLvl w:val="3"/>
    </w:pPr>
    <w:rPr>
      <w:rFonts w:eastAsia="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rPr>
      <w:rFonts w:cs="Times New Roman"/>
    </w:rPr>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BalloonTextChar">
    <w:name w:val="Balloon Text Char"/>
    <w:rPr>
      <w:rFonts w:ascii="Tahoma" w:hAnsi="Tahoma" w:cs="Tahoma"/>
      <w:sz w:val="16"/>
      <w:szCs w:val="16"/>
    </w:rPr>
  </w:style>
  <w:style w:type="character" w:customStyle="1" w:styleId="apple-converted-space">
    <w:name w:val="apple-converted-space"/>
    <w:basedOn w:val="DefaultParagraphFont"/>
  </w:style>
  <w:style w:type="character" w:styleId="Hyperlink">
    <w:name w:val="Hyperlink"/>
    <w:rPr>
      <w:color w:val="0000FF"/>
      <w:u w:val="single"/>
    </w:rPr>
  </w:style>
  <w:style w:type="character" w:customStyle="1" w:styleId="ListLabel1">
    <w:name w:val="ListLabel 1"/>
    <w:rPr>
      <w:rFonts w:cs="Courier New"/>
    </w:rPr>
  </w:style>
  <w:style w:type="character" w:customStyle="1" w:styleId="ListLabel2">
    <w:name w:val="ListLabel 2"/>
    <w:rPr>
      <w:b/>
      <w:sz w:val="28"/>
      <w:szCs w:val="28"/>
    </w:rPr>
  </w:style>
  <w:style w:type="character" w:customStyle="1" w:styleId="ListLabel3">
    <w:name w:val="ListLabel 3"/>
    <w:rPr>
      <w:b/>
      <w:color w:val="00000A"/>
      <w:sz w:val="32"/>
      <w:szCs w:val="32"/>
    </w:rPr>
  </w:style>
  <w:style w:type="character" w:customStyle="1" w:styleId="NumberingSymbols">
    <w:name w:val="Numbering Symbols"/>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hAnsi="Arial" w:cs="DejaVu Sans"/>
      <w:sz w:val="28"/>
      <w:szCs w:val="28"/>
    </w:rPr>
  </w:style>
  <w:style w:type="paragraph" w:styleId="BodyText">
    <w:name w:val="Body Text"/>
    <w:basedOn w:val="Normal"/>
    <w:pPr>
      <w:spacing w:after="120"/>
    </w:pPr>
  </w:style>
  <w:style w:type="paragraph" w:styleId="List">
    <w:name w:val="List"/>
    <w:basedOn w:val="BodyText"/>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pPr>
      <w:suppressLineNumbers/>
    </w:pPr>
    <w:rPr>
      <w:rFonts w:cs="DejaVu Sans"/>
    </w:rPr>
  </w:style>
  <w:style w:type="paragraph" w:styleId="BalloonText">
    <w:name w:val="Balloon Text"/>
    <w:basedOn w:val="Normal"/>
    <w:pPr>
      <w:spacing w:after="0" w:line="100" w:lineRule="atLeast"/>
    </w:pPr>
    <w:rPr>
      <w:rFonts w:ascii="Tahoma" w:hAnsi="Tahoma" w:cs="Tahoma"/>
      <w:sz w:val="16"/>
      <w:szCs w:val="16"/>
    </w:rPr>
  </w:style>
  <w:style w:type="paragraph" w:styleId="NoSpacing">
    <w:name w:val="No Spacing"/>
    <w:qFormat/>
    <w:pPr>
      <w:suppressAutoHyphens/>
      <w:spacing w:line="100" w:lineRule="atLeast"/>
    </w:pPr>
    <w:rPr>
      <w:rFonts w:ascii="Calibri" w:eastAsia="Calibri" w:hAnsi="Calibri"/>
      <w:sz w:val="22"/>
      <w:szCs w:val="22"/>
      <w:lang w:val="en-US" w:eastAsia="ar-SA"/>
    </w:rPr>
  </w:style>
  <w:style w:type="paragraph" w:styleId="ListParagraph">
    <w:name w:val="List Paragraph"/>
    <w:basedOn w:val="Normal"/>
    <w:qFormat/>
    <w:pPr>
      <w:ind w:left="720"/>
    </w:pPr>
    <w:rPr>
      <w:rFonts w:eastAsia="Calibri" w:cs="Times New Roman"/>
    </w:rPr>
  </w:style>
  <w:style w:type="paragraph" w:styleId="Header">
    <w:name w:val="header"/>
    <w:basedOn w:val="Normal"/>
    <w:link w:val="HeaderChar"/>
    <w:uiPriority w:val="99"/>
    <w:unhideWhenUsed/>
    <w:rsid w:val="00007603"/>
    <w:pPr>
      <w:tabs>
        <w:tab w:val="center" w:pos="4513"/>
        <w:tab w:val="right" w:pos="9026"/>
      </w:tabs>
    </w:pPr>
  </w:style>
  <w:style w:type="character" w:customStyle="1" w:styleId="HeaderChar">
    <w:name w:val="Header Char"/>
    <w:link w:val="Header"/>
    <w:uiPriority w:val="99"/>
    <w:rsid w:val="00007603"/>
    <w:rPr>
      <w:rFonts w:ascii="Calibri" w:eastAsia="Droid Sans Fallback" w:hAnsi="Calibri" w:cs="Calibri"/>
      <w:sz w:val="22"/>
      <w:szCs w:val="22"/>
      <w:lang w:val="en-US" w:eastAsia="ar-SA"/>
    </w:rPr>
  </w:style>
  <w:style w:type="paragraph" w:styleId="Footer">
    <w:name w:val="footer"/>
    <w:basedOn w:val="Normal"/>
    <w:link w:val="FooterChar"/>
    <w:uiPriority w:val="99"/>
    <w:unhideWhenUsed/>
    <w:rsid w:val="00007603"/>
    <w:pPr>
      <w:tabs>
        <w:tab w:val="center" w:pos="4513"/>
        <w:tab w:val="right" w:pos="9026"/>
      </w:tabs>
    </w:pPr>
  </w:style>
  <w:style w:type="character" w:customStyle="1" w:styleId="FooterChar">
    <w:name w:val="Footer Char"/>
    <w:link w:val="Footer"/>
    <w:uiPriority w:val="99"/>
    <w:rsid w:val="00007603"/>
    <w:rPr>
      <w:rFonts w:ascii="Calibri" w:eastAsia="Droid Sans Fallback" w:hAnsi="Calibri" w:cs="Calibri"/>
      <w:sz w:val="22"/>
      <w:szCs w:val="22"/>
      <w:lang w:val="en-US" w:eastAsia="ar-SA"/>
    </w:rPr>
  </w:style>
  <w:style w:type="character" w:customStyle="1" w:styleId="Heading2Char">
    <w:name w:val="Heading 2 Char"/>
    <w:link w:val="Heading2"/>
    <w:uiPriority w:val="9"/>
    <w:rsid w:val="005E2639"/>
    <w:rPr>
      <w:b/>
      <w:bCs/>
      <w:sz w:val="28"/>
      <w:szCs w:val="28"/>
      <w:lang w:val="en-US" w:eastAsia="en-US"/>
    </w:rPr>
  </w:style>
  <w:style w:type="paragraph" w:styleId="NormalWeb">
    <w:name w:val="Normal (Web)"/>
    <w:basedOn w:val="Normal"/>
    <w:uiPriority w:val="99"/>
    <w:semiHidden/>
    <w:unhideWhenUsed/>
    <w:rsid w:val="004F7CB8"/>
    <w:pPr>
      <w:suppressAutoHyphens w:val="0"/>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TableParagraph">
    <w:name w:val="Table Paragraph"/>
    <w:basedOn w:val="Normal"/>
    <w:uiPriority w:val="1"/>
    <w:qFormat/>
    <w:rsid w:val="00D06C35"/>
    <w:pPr>
      <w:widowControl w:val="0"/>
      <w:suppressAutoHyphens w:val="0"/>
      <w:autoSpaceDE w:val="0"/>
      <w:autoSpaceDN w:val="0"/>
      <w:spacing w:after="0" w:line="240" w:lineRule="auto"/>
      <w:ind w:left="114"/>
    </w:pPr>
    <w:rPr>
      <w:rFonts w:ascii="Times New Roman" w:eastAsia="Times New Roman" w:hAnsi="Times New Roman" w:cs="Times New Roman"/>
      <w:lang w:eastAsia="en-US"/>
    </w:rPr>
  </w:style>
  <w:style w:type="character" w:customStyle="1" w:styleId="Heading4Char">
    <w:name w:val="Heading 4 Char"/>
    <w:link w:val="Heading4"/>
    <w:uiPriority w:val="9"/>
    <w:semiHidden/>
    <w:rsid w:val="00D06C35"/>
    <w:rPr>
      <w:rFonts w:ascii="Calibri" w:eastAsia="Times New Roman" w:hAnsi="Calibri" w:cs="Times New Roman"/>
      <w:b/>
      <w:bCs/>
      <w:sz w:val="28"/>
      <w:szCs w:val="28"/>
      <w:lang w:val="en-US" w:eastAsia="ar-SA"/>
    </w:rPr>
  </w:style>
  <w:style w:type="character" w:customStyle="1" w:styleId="Heading1Char">
    <w:name w:val="Heading 1 Char"/>
    <w:link w:val="Heading1"/>
    <w:uiPriority w:val="9"/>
    <w:rsid w:val="00EE1E57"/>
    <w:rPr>
      <w:rFonts w:ascii="Calibri Light" w:eastAsia="Times New Roman" w:hAnsi="Calibri Light" w:cs="Times New Roman"/>
      <w:b/>
      <w:bCs/>
      <w:kern w:val="32"/>
      <w:sz w:val="32"/>
      <w:szCs w:val="32"/>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851">
      <w:bodyDiv w:val="1"/>
      <w:marLeft w:val="0"/>
      <w:marRight w:val="0"/>
      <w:marTop w:val="0"/>
      <w:marBottom w:val="0"/>
      <w:divBdr>
        <w:top w:val="none" w:sz="0" w:space="0" w:color="auto"/>
        <w:left w:val="none" w:sz="0" w:space="0" w:color="auto"/>
        <w:bottom w:val="none" w:sz="0" w:space="0" w:color="auto"/>
        <w:right w:val="none" w:sz="0" w:space="0" w:color="auto"/>
      </w:divBdr>
    </w:div>
    <w:div w:id="112941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BF92A-93E0-44FD-92B4-2179FCD39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1878</Words>
  <Characters>10705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Larisa</dc:creator>
  <cp:keywords/>
  <cp:lastModifiedBy>Aryan Amin</cp:lastModifiedBy>
  <cp:revision>2</cp:revision>
  <cp:lastPrinted>2022-05-09T10:09:00Z</cp:lastPrinted>
  <dcterms:created xsi:type="dcterms:W3CDTF">2022-05-09T10:14:00Z</dcterms:created>
  <dcterms:modified xsi:type="dcterms:W3CDTF">2022-05-09T10:14:00Z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